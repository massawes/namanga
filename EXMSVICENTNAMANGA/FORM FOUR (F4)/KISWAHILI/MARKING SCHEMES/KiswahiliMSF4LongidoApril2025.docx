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F6CCB" w14:textId="77777777" w:rsidR="00493A6B" w:rsidRPr="00523B11" w:rsidRDefault="00493A6B" w:rsidP="00493A6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D9D9C" w14:textId="77777777" w:rsidR="00493A6B" w:rsidRPr="00523B11" w:rsidRDefault="00493A6B" w:rsidP="00493A6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3B11">
        <w:rPr>
          <w:rFonts w:ascii="Times New Roman" w:hAnsi="Times New Roman" w:cs="Times New Roman"/>
          <w:b/>
          <w:bCs/>
          <w:sz w:val="24"/>
          <w:szCs w:val="24"/>
        </w:rPr>
        <w:t xml:space="preserve"> JAMUHURI YA MUUNGANO WA TANZANIA</w:t>
      </w:r>
    </w:p>
    <w:p w14:paraId="783438DE" w14:textId="77777777" w:rsidR="00493A6B" w:rsidRPr="00523B11" w:rsidRDefault="00493A6B" w:rsidP="00493A6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3B11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06769CA1" w14:textId="77777777" w:rsidR="00493A6B" w:rsidRPr="00523B11" w:rsidRDefault="00493A6B" w:rsidP="00493A6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3B11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0F638942" w14:textId="4C44351F" w:rsidR="00493A6B" w:rsidRPr="00523B11" w:rsidRDefault="00493A6B" w:rsidP="00493A6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3B11">
        <w:rPr>
          <w:rFonts w:ascii="Times New Roman" w:eastAsia="Times New Roman" w:hAnsi="Times New Roman" w:cs="Times New Roman"/>
          <w:b/>
          <w:sz w:val="24"/>
          <w:szCs w:val="24"/>
        </w:rPr>
        <w:t xml:space="preserve">SHULE YA </w:t>
      </w:r>
      <w:r w:rsidR="008B55F3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523B11">
        <w:rPr>
          <w:rFonts w:ascii="Times New Roman" w:eastAsia="Times New Roman" w:hAnsi="Times New Roman" w:cs="Times New Roman"/>
          <w:b/>
          <w:sz w:val="24"/>
          <w:szCs w:val="24"/>
        </w:rPr>
        <w:t xml:space="preserve">EKONDARI </w:t>
      </w:r>
      <w:r w:rsidR="005B03AD"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Pr="00523B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895685D" w14:textId="77777777" w:rsidR="00493A6B" w:rsidRPr="00523B11" w:rsidRDefault="00493A6B" w:rsidP="00493A6B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16D1AB41" w14:textId="77777777" w:rsidR="00493A6B" w:rsidRPr="00523B11" w:rsidRDefault="00493A6B" w:rsidP="00493A6B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23B11">
        <w:rPr>
          <w:rFonts w:ascii="Times New Roman" w:eastAsia="Times New Roman" w:hAnsi="Times New Roman" w:cs="Times New Roman"/>
          <w:b/>
          <w:iCs/>
          <w:sz w:val="24"/>
          <w:szCs w:val="24"/>
        </w:rPr>
        <w:t>MTIHANI WA MAANDILIZI YA MTIHANI WA TAIFA</w:t>
      </w:r>
    </w:p>
    <w:p w14:paraId="04A38CA5" w14:textId="77777777" w:rsidR="00493A6B" w:rsidRPr="00523B11" w:rsidRDefault="00493A6B" w:rsidP="00493A6B">
      <w:pPr>
        <w:widowControl w:val="0"/>
        <w:tabs>
          <w:tab w:val="left" w:pos="990"/>
        </w:tabs>
        <w:autoSpaceDE w:val="0"/>
        <w:autoSpaceDN w:val="0"/>
        <w:adjustRightInd w:val="0"/>
        <w:spacing w:after="0" w:line="256" w:lineRule="auto"/>
        <w:ind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23B11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KIDATO CHA NNE </w:t>
      </w:r>
    </w:p>
    <w:p w14:paraId="115759FB" w14:textId="77777777" w:rsidR="00493A6B" w:rsidRPr="00523B11" w:rsidRDefault="00493A6B" w:rsidP="00493A6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3B11">
        <w:rPr>
          <w:rFonts w:ascii="Times New Roman" w:eastAsia="Times New Roman" w:hAnsi="Times New Roman" w:cs="Times New Roman"/>
          <w:b/>
          <w:sz w:val="24"/>
          <w:szCs w:val="24"/>
        </w:rPr>
        <w:t>021 KISWAHILI</w:t>
      </w:r>
    </w:p>
    <w:p w14:paraId="591EF7EC" w14:textId="19628AFB" w:rsidR="00B976F3" w:rsidRDefault="00493A6B" w:rsidP="00493A6B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523B1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MWONGOZO WA USAHIHISHAJI</w:t>
      </w:r>
      <w:r w:rsidR="00523B11" w:rsidRPr="00523B1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2025</w:t>
      </w:r>
    </w:p>
    <w:p w14:paraId="747A702F" w14:textId="182EB356" w:rsidR="00AF439B" w:rsidRDefault="00AF439B" w:rsidP="00493A6B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52A2B23F" w14:textId="1BCFEA05" w:rsidR="00AF439B" w:rsidRPr="00AF439B" w:rsidRDefault="00AF439B" w:rsidP="00493A6B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SEHEMU A (ALAMA 16)</w:t>
      </w:r>
    </w:p>
    <w:p w14:paraId="5F8FA691" w14:textId="46CE8965" w:rsidR="00493A6B" w:rsidRDefault="00493A6B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0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523B11" w:rsidRPr="00523B11" w14:paraId="20A318F3" w14:textId="77777777" w:rsidTr="00523B11">
        <w:tc>
          <w:tcPr>
            <w:tcW w:w="901" w:type="dxa"/>
          </w:tcPr>
          <w:p w14:paraId="49A783CE" w14:textId="77777777" w:rsidR="00523B11" w:rsidRPr="00523B11" w:rsidRDefault="00523B11" w:rsidP="00523B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01" w:type="dxa"/>
          </w:tcPr>
          <w:p w14:paraId="3A78597E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1" w:type="dxa"/>
          </w:tcPr>
          <w:p w14:paraId="360E0094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1" w:type="dxa"/>
          </w:tcPr>
          <w:p w14:paraId="52390462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2" w:type="dxa"/>
          </w:tcPr>
          <w:p w14:paraId="7069FC8A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02" w:type="dxa"/>
          </w:tcPr>
          <w:p w14:paraId="2D0A2B47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02" w:type="dxa"/>
          </w:tcPr>
          <w:p w14:paraId="7A2B010E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2" w:type="dxa"/>
          </w:tcPr>
          <w:p w14:paraId="5ED4741D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2" w:type="dxa"/>
          </w:tcPr>
          <w:p w14:paraId="17776A75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02" w:type="dxa"/>
          </w:tcPr>
          <w:p w14:paraId="5B3BCFE3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23B11" w:rsidRPr="00523B11" w14:paraId="3CC423FC" w14:textId="77777777" w:rsidTr="00523B11">
        <w:tc>
          <w:tcPr>
            <w:tcW w:w="901" w:type="dxa"/>
          </w:tcPr>
          <w:p w14:paraId="2C00E1D1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1" w:type="dxa"/>
          </w:tcPr>
          <w:p w14:paraId="38E3E9F7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1" w:type="dxa"/>
          </w:tcPr>
          <w:p w14:paraId="1A9376CF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1" w:type="dxa"/>
          </w:tcPr>
          <w:p w14:paraId="2641A104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3ECAEAAC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2" w:type="dxa"/>
          </w:tcPr>
          <w:p w14:paraId="0999A89F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2" w:type="dxa"/>
          </w:tcPr>
          <w:p w14:paraId="66E690F5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365405DC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50719041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2FB7E475" w14:textId="77777777" w:rsidR="00523B11" w:rsidRPr="00523B11" w:rsidRDefault="00523B11" w:rsidP="00523B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12F649A5" w14:textId="77777777" w:rsidR="00523B11" w:rsidRDefault="00523B11" w:rsidP="00523B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Vipengele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10 @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1 =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10</w:t>
      </w:r>
    </w:p>
    <w:p w14:paraId="17FAEAC7" w14:textId="100D860C" w:rsidR="00523B11" w:rsidRDefault="00523B11" w:rsidP="00523B1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3C227BA" w14:textId="63581807" w:rsidR="00493A6B" w:rsidRDefault="00493A6B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7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742"/>
        <w:gridCol w:w="534"/>
        <w:gridCol w:w="546"/>
        <w:gridCol w:w="446"/>
        <w:gridCol w:w="567"/>
      </w:tblGrid>
      <w:tr w:rsidR="00523B11" w:rsidRPr="00523B11" w14:paraId="175180D0" w14:textId="77777777" w:rsidTr="00523B11">
        <w:tc>
          <w:tcPr>
            <w:tcW w:w="846" w:type="dxa"/>
          </w:tcPr>
          <w:p w14:paraId="3AF7AD79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42" w:type="dxa"/>
          </w:tcPr>
          <w:p w14:paraId="4AC6BF37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534" w:type="dxa"/>
          </w:tcPr>
          <w:p w14:paraId="45A28D07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46" w:type="dxa"/>
          </w:tcPr>
          <w:p w14:paraId="08091C8A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46" w:type="dxa"/>
          </w:tcPr>
          <w:p w14:paraId="60988930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567" w:type="dxa"/>
          </w:tcPr>
          <w:p w14:paraId="56D3D2F9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523B11" w:rsidRPr="00523B11" w14:paraId="214EB3E5" w14:textId="77777777" w:rsidTr="00523B11">
        <w:tc>
          <w:tcPr>
            <w:tcW w:w="846" w:type="dxa"/>
          </w:tcPr>
          <w:p w14:paraId="2CC763AF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42" w:type="dxa"/>
          </w:tcPr>
          <w:p w14:paraId="78480C49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34" w:type="dxa"/>
          </w:tcPr>
          <w:p w14:paraId="7F0C32F1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46" w:type="dxa"/>
          </w:tcPr>
          <w:p w14:paraId="120B5372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46" w:type="dxa"/>
          </w:tcPr>
          <w:p w14:paraId="578CF4AF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5593C739" w14:textId="77777777" w:rsidR="00523B11" w:rsidRPr="00523B11" w:rsidRDefault="00523B11" w:rsidP="002C70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B1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207A2828" w14:textId="77777777" w:rsidR="00523B11" w:rsidRPr="00523B11" w:rsidRDefault="00523B11" w:rsidP="00523B1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1444BA3" w14:textId="77777777" w:rsidR="003830F9" w:rsidRDefault="003830F9" w:rsidP="00523B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65D0DC" w14:textId="7D9110F4" w:rsidR="00B976F3" w:rsidRPr="00523B11" w:rsidRDefault="008A57D3" w:rsidP="003830F9">
      <w:pPr>
        <w:tabs>
          <w:tab w:val="left" w:pos="261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Vipengele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5 @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1 =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523B11">
        <w:rPr>
          <w:rFonts w:ascii="Times New Roman" w:hAnsi="Times New Roman" w:cs="Times New Roman"/>
          <w:sz w:val="24"/>
          <w:szCs w:val="24"/>
        </w:rPr>
        <w:tab/>
      </w:r>
    </w:p>
    <w:p w14:paraId="5B244471" w14:textId="77777777" w:rsidR="00AF439B" w:rsidRDefault="00AF439B" w:rsidP="00AF439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0A53AC" w14:textId="48771843" w:rsidR="008A57D3" w:rsidRPr="00AF439B" w:rsidRDefault="00AF439B" w:rsidP="00AF439B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SEHEMU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(ALAMA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54</w:t>
      </w: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75EF8288" w14:textId="436EB73F" w:rsidR="008A57D3" w:rsidRPr="003830F9" w:rsidRDefault="008A57D3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 xml:space="preserve">Mtahiniwa alitakiwa kutaja dhima sita za mofimu </w:t>
      </w:r>
      <w:r w:rsidRPr="00523B11">
        <w:rPr>
          <w:rFonts w:ascii="Times New Roman" w:hAnsi="Times New Roman" w:cs="Times New Roman"/>
          <w:b/>
          <w:i/>
          <w:sz w:val="24"/>
          <w:szCs w:val="24"/>
          <w:lang/>
        </w:rPr>
        <w:t>‘Kwa’</w:t>
      </w:r>
      <w:r w:rsidRPr="00523B11">
        <w:rPr>
          <w:rFonts w:ascii="Times New Roman" w:hAnsi="Times New Roman" w:cs="Times New Roman"/>
          <w:sz w:val="24"/>
          <w:szCs w:val="24"/>
          <w:lang/>
        </w:rPr>
        <w:t xml:space="preserve"> na kutoa mfano mmoja kwa kila dhima. Mfano wa dhima hizo ni kama vile:</w:t>
      </w:r>
    </w:p>
    <w:p w14:paraId="006F964B" w14:textId="77777777" w:rsidR="00401385" w:rsidRPr="00523B11" w:rsidRDefault="00401385" w:rsidP="003830F9">
      <w:pPr>
        <w:pStyle w:val="ListParagraph"/>
        <w:numPr>
          <w:ilvl w:val="0"/>
          <w:numId w:val="10"/>
        </w:numPr>
        <w:ind w:left="720" w:hanging="1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Kuonyesha mahali.</w:t>
      </w:r>
    </w:p>
    <w:p w14:paraId="53E56A86" w14:textId="77777777" w:rsidR="00401385" w:rsidRPr="00523B11" w:rsidRDefault="00401385" w:rsidP="003830F9">
      <w:pPr>
        <w:pStyle w:val="ListParagraph"/>
        <w:numPr>
          <w:ilvl w:val="1"/>
          <w:numId w:val="10"/>
        </w:numPr>
        <w:tabs>
          <w:tab w:val="left" w:pos="360"/>
        </w:tabs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Sheila amekwenda kwa Bi Mashaka.</w:t>
      </w:r>
    </w:p>
    <w:p w14:paraId="23348820" w14:textId="77777777" w:rsidR="00401385" w:rsidRPr="00523B11" w:rsidRDefault="00401385" w:rsidP="003830F9">
      <w:pPr>
        <w:pStyle w:val="ListParagraph"/>
        <w:numPr>
          <w:ilvl w:val="1"/>
          <w:numId w:val="10"/>
        </w:numPr>
        <w:tabs>
          <w:tab w:val="left" w:pos="360"/>
        </w:tabs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Kwa akina Kawia ni mbali kutoka hapa.</w:t>
      </w:r>
    </w:p>
    <w:p w14:paraId="3156F2B7" w14:textId="77777777" w:rsidR="00401385" w:rsidRPr="00523B11" w:rsidRDefault="00401385" w:rsidP="003830F9">
      <w:pPr>
        <w:pStyle w:val="ListParagraph"/>
        <w:numPr>
          <w:ilvl w:val="0"/>
          <w:numId w:val="10"/>
        </w:numPr>
        <w:ind w:left="99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Kuulizia swali</w:t>
      </w:r>
    </w:p>
    <w:p w14:paraId="6FAA2E12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Kwa nini hukufika kama tulivyoagana?</w:t>
      </w:r>
    </w:p>
    <w:p w14:paraId="6EB64F57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Umempiga mtoto wangu kwa sababu gani?</w:t>
      </w:r>
    </w:p>
    <w:p w14:paraId="630E9E89" w14:textId="77777777" w:rsidR="00401385" w:rsidRPr="00523B11" w:rsidRDefault="00401385" w:rsidP="003830F9">
      <w:pPr>
        <w:pStyle w:val="ListParagraph"/>
        <w:numPr>
          <w:ilvl w:val="0"/>
          <w:numId w:val="10"/>
        </w:numPr>
        <w:ind w:left="99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Kutolea sababu au nia.</w:t>
      </w:r>
    </w:p>
    <w:p w14:paraId="42E4D732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Kali amelala mapema kwa kuwa ataenda shule mapema kesho.</w:t>
      </w:r>
    </w:p>
    <w:p w14:paraId="60206271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Umeadhibiwa kwa kukosa nidhamu.</w:t>
      </w:r>
    </w:p>
    <w:p w14:paraId="556D7B9D" w14:textId="77777777" w:rsidR="00401385" w:rsidRPr="00523B11" w:rsidRDefault="00401385" w:rsidP="003830F9">
      <w:pPr>
        <w:pStyle w:val="ListParagraph"/>
        <w:numPr>
          <w:ilvl w:val="0"/>
          <w:numId w:val="10"/>
        </w:numPr>
        <w:tabs>
          <w:tab w:val="left" w:pos="720"/>
        </w:tabs>
        <w:ind w:left="99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Kulinganisha.</w:t>
      </w:r>
    </w:p>
    <w:p w14:paraId="642C2BD2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Timu yao ilishinda mabao mawili kwa sufuri.</w:t>
      </w:r>
    </w:p>
    <w:p w14:paraId="0D9A05D0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Rita na Anita wanafanana kama shilingi kwa ya pili.</w:t>
      </w:r>
    </w:p>
    <w:p w14:paraId="68DDACF7" w14:textId="77777777" w:rsidR="00401385" w:rsidRPr="00523B11" w:rsidRDefault="00401385" w:rsidP="003830F9">
      <w:pPr>
        <w:pStyle w:val="ListParagraph"/>
        <w:numPr>
          <w:ilvl w:val="0"/>
          <w:numId w:val="10"/>
        </w:numPr>
        <w:ind w:left="99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Kuonyesha Ala au kitumizi.</w:t>
      </w:r>
    </w:p>
    <w:p w14:paraId="1B41669C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Chifu hutembea kwa gari kuukuu.</w:t>
      </w:r>
    </w:p>
    <w:p w14:paraId="370A3136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108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Askari alimwua mwizi kwa bunduki.</w:t>
      </w:r>
    </w:p>
    <w:p w14:paraId="1D0EA37C" w14:textId="77777777" w:rsidR="00401385" w:rsidRPr="00523B11" w:rsidRDefault="00401385" w:rsidP="003830F9">
      <w:pPr>
        <w:pStyle w:val="ListParagraph"/>
        <w:numPr>
          <w:ilvl w:val="0"/>
          <w:numId w:val="10"/>
        </w:numPr>
        <w:ind w:left="99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Kuonyesha jinsi, mbinu au hali.</w:t>
      </w:r>
    </w:p>
    <w:p w14:paraId="55A28EBB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Mgonjwa aliongea kwa uchungu mwingi sana.</w:t>
      </w:r>
    </w:p>
    <w:p w14:paraId="584A8F19" w14:textId="77777777" w:rsidR="00401385" w:rsidRPr="00523B11" w:rsidRDefault="00401385" w:rsidP="003830F9">
      <w:pPr>
        <w:pStyle w:val="ListParagraph"/>
        <w:numPr>
          <w:ilvl w:val="1"/>
          <w:numId w:val="10"/>
        </w:numPr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Milanzi alipata pesa kwa kuandaa harambee.</w:t>
      </w:r>
    </w:p>
    <w:p w14:paraId="3F6092E4" w14:textId="095B4D3E" w:rsidR="008A57D3" w:rsidRDefault="008A57D3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b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0EAEF13C" w14:textId="77777777" w:rsidR="003830F9" w:rsidRPr="00523B11" w:rsidRDefault="003830F9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76F00260" w14:textId="6008B9B7" w:rsidR="00D352FB" w:rsidRPr="00523B11" w:rsidRDefault="008A57D3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Mtahiniwa alitakiwa m</w:t>
      </w:r>
      <w:r w:rsidR="00D352FB" w:rsidRPr="00523B11">
        <w:rPr>
          <w:rFonts w:ascii="Times New Roman" w:hAnsi="Times New Roman" w:cs="Times New Roman"/>
          <w:sz w:val="24"/>
          <w:szCs w:val="24"/>
          <w:lang/>
        </w:rPr>
        <w:t>ambo</w:t>
      </w:r>
      <w:r w:rsidRPr="00523B11">
        <w:rPr>
          <w:rFonts w:ascii="Times New Roman" w:hAnsi="Times New Roman" w:cs="Times New Roman"/>
          <w:sz w:val="24"/>
          <w:szCs w:val="24"/>
          <w:lang/>
        </w:rPr>
        <w:t xml:space="preserve"> sita</w:t>
      </w:r>
      <w:r w:rsidR="00D352FB" w:rsidRPr="00523B11">
        <w:rPr>
          <w:rFonts w:ascii="Times New Roman" w:hAnsi="Times New Roman" w:cs="Times New Roman"/>
          <w:sz w:val="24"/>
          <w:szCs w:val="24"/>
          <w:lang/>
        </w:rPr>
        <w:t xml:space="preserve"> ya kuzingatia</w:t>
      </w:r>
      <w:r w:rsidR="00E9105F" w:rsidRPr="00523B11">
        <w:rPr>
          <w:rFonts w:ascii="Times New Roman" w:hAnsi="Times New Roman" w:cs="Times New Roman"/>
          <w:sz w:val="24"/>
          <w:szCs w:val="24"/>
          <w:lang/>
        </w:rPr>
        <w:t xml:space="preserve"> wakati wa utumiaji wa lugha. Mambo hayo ni kama vile:</w:t>
      </w:r>
    </w:p>
    <w:p w14:paraId="70981D00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Uhusiano baina ya wahusika</w:t>
      </w:r>
    </w:p>
    <w:p w14:paraId="169D7A38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Mada ya mazungumzo</w:t>
      </w:r>
    </w:p>
    <w:p w14:paraId="32667B81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Lengo au dhumuni la mazungumzo</w:t>
      </w:r>
    </w:p>
    <w:p w14:paraId="209CD071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Muktadha au mazingira</w:t>
      </w:r>
    </w:p>
    <w:p w14:paraId="3AF54AF4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lastRenderedPageBreak/>
        <w:t>Umri</w:t>
      </w:r>
    </w:p>
    <w:p w14:paraId="6F494C8D" w14:textId="77777777" w:rsidR="00D352FB" w:rsidRPr="00523B11" w:rsidRDefault="00D352FB" w:rsidP="003830F9">
      <w:pPr>
        <w:pStyle w:val="ListParagraph"/>
        <w:numPr>
          <w:ilvl w:val="0"/>
          <w:numId w:val="13"/>
        </w:numPr>
        <w:spacing w:after="0" w:line="240" w:lineRule="auto"/>
        <w:ind w:left="99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Tanzu ya mawasiliano</w:t>
      </w:r>
    </w:p>
    <w:p w14:paraId="170C0214" w14:textId="348D472B" w:rsidR="008A57D3" w:rsidRDefault="008A57D3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b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2AF0035B" w14:textId="77777777" w:rsidR="003830F9" w:rsidRPr="003830F9" w:rsidRDefault="003830F9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42B87D60" w14:textId="77777777" w:rsidR="00186BC7" w:rsidRPr="00523B11" w:rsidRDefault="00E9105F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Mtahiniwa alitakiwa kueleza n</w:t>
      </w:r>
      <w:r w:rsidR="00401385" w:rsidRPr="00523B11">
        <w:rPr>
          <w:rFonts w:ascii="Times New Roman" w:hAnsi="Times New Roman" w:cs="Times New Roman"/>
          <w:sz w:val="24"/>
          <w:szCs w:val="24"/>
          <w:lang/>
        </w:rPr>
        <w:t xml:space="preserve">jia zenye kuweza kukomesha kuenea kwa ungonjwa wa UKIMWI </w:t>
      </w:r>
      <w:r w:rsidRPr="00523B11">
        <w:rPr>
          <w:rFonts w:ascii="Times New Roman" w:hAnsi="Times New Roman" w:cs="Times New Roman"/>
          <w:sz w:val="24"/>
          <w:szCs w:val="24"/>
          <w:lang/>
        </w:rPr>
        <w:t>marejeo kutoka tamthiliya ya orodha. Njia hizo ni kama vile:</w:t>
      </w:r>
    </w:p>
    <w:p w14:paraId="3AAEA9FC" w14:textId="77777777" w:rsidR="00401385" w:rsidRPr="00523B11" w:rsidRDefault="00401385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Kuachana na tamaa</w:t>
      </w:r>
    </w:p>
    <w:p w14:paraId="59BC07C8" w14:textId="77777777" w:rsidR="00401385" w:rsidRPr="00523B11" w:rsidRDefault="00401385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Kutojihusisha na mapenzi katika umri mdogo</w:t>
      </w:r>
    </w:p>
    <w:p w14:paraId="1D835854" w14:textId="77777777" w:rsidR="00401385" w:rsidRPr="00523B11" w:rsidRDefault="00401385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Kuepuka makundi ya marafiki hasi</w:t>
      </w:r>
    </w:p>
    <w:p w14:paraId="52E04BBB" w14:textId="77777777" w:rsidR="00401385" w:rsidRPr="00523B11" w:rsidRDefault="00401385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Kufuata maelekezo ya wazazi.</w:t>
      </w:r>
    </w:p>
    <w:p w14:paraId="01C62E23" w14:textId="77777777" w:rsidR="00401385" w:rsidRPr="00523B11" w:rsidRDefault="00401385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Kutowajibika</w:t>
      </w:r>
    </w:p>
    <w:p w14:paraId="2AE4A917" w14:textId="77777777" w:rsidR="00401385" w:rsidRPr="00523B11" w:rsidRDefault="00D352FB" w:rsidP="003830F9">
      <w:pPr>
        <w:pStyle w:val="ListParagraph"/>
        <w:numPr>
          <w:ilvl w:val="0"/>
          <w:numId w:val="12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Kuachana na  suala la ulevi</w:t>
      </w:r>
    </w:p>
    <w:p w14:paraId="2137AFED" w14:textId="77777777" w:rsidR="00E9105F" w:rsidRPr="00523B11" w:rsidRDefault="00E9105F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7064D609" w14:textId="77777777" w:rsidR="00D352FB" w:rsidRPr="00523B11" w:rsidRDefault="00D352FB" w:rsidP="003830F9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69486AA3" w14:textId="77777777" w:rsidR="004534D3" w:rsidRPr="00523B11" w:rsidRDefault="00E9105F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Mtahiniwa alipaswa kuelezea v</w:t>
      </w:r>
      <w:r w:rsidR="004534D3" w:rsidRPr="00523B11">
        <w:rPr>
          <w:rFonts w:ascii="Times New Roman" w:hAnsi="Times New Roman" w:cs="Times New Roman"/>
          <w:sz w:val="24"/>
          <w:szCs w:val="24"/>
          <w:lang/>
        </w:rPr>
        <w:t>ipengele</w:t>
      </w:r>
      <w:r w:rsidRPr="00523B11">
        <w:rPr>
          <w:rFonts w:ascii="Times New Roman" w:hAnsi="Times New Roman" w:cs="Times New Roman"/>
          <w:sz w:val="24"/>
          <w:szCs w:val="24"/>
          <w:lang/>
        </w:rPr>
        <w:t xml:space="preserve"> (muundo)</w:t>
      </w:r>
      <w:r w:rsidR="004534D3" w:rsidRPr="00523B11">
        <w:rPr>
          <w:rFonts w:ascii="Times New Roman" w:hAnsi="Times New Roman" w:cs="Times New Roman"/>
          <w:sz w:val="24"/>
          <w:szCs w:val="24"/>
          <w:lang/>
        </w:rPr>
        <w:t xml:space="preserve"> vya barua ya kirafiki</w:t>
      </w:r>
      <w:r w:rsidRPr="00523B11">
        <w:rPr>
          <w:rFonts w:ascii="Times New Roman" w:hAnsi="Times New Roman" w:cs="Times New Roman"/>
          <w:sz w:val="24"/>
          <w:szCs w:val="24"/>
          <w:lang/>
        </w:rPr>
        <w:t>. Vipengele hivyo ni:</w:t>
      </w:r>
    </w:p>
    <w:p w14:paraId="1A2FD75E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Anuani ya mwandishi</w:t>
      </w:r>
    </w:p>
    <w:p w14:paraId="3865F70F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Tarehe.</w:t>
      </w:r>
    </w:p>
    <w:p w14:paraId="3AC3BFFC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Salamu au mwanzo wa barua</w:t>
      </w:r>
    </w:p>
    <w:p w14:paraId="02A8EF9B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Kiini cha barua</w:t>
      </w:r>
    </w:p>
    <w:p w14:paraId="25FCC49C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Mwisho wa barua</w:t>
      </w:r>
    </w:p>
    <w:p w14:paraId="6D0F4A18" w14:textId="77777777" w:rsidR="004534D3" w:rsidRPr="00523B11" w:rsidRDefault="004534D3" w:rsidP="003830F9">
      <w:pPr>
        <w:pStyle w:val="ListParagraph"/>
        <w:numPr>
          <w:ilvl w:val="0"/>
          <w:numId w:val="14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sz w:val="24"/>
          <w:szCs w:val="24"/>
          <w:lang/>
        </w:rPr>
        <w:t>Jina la mwandishi.</w:t>
      </w:r>
    </w:p>
    <w:p w14:paraId="080B7A3E" w14:textId="088F3BC3" w:rsidR="004534D3" w:rsidRPr="003830F9" w:rsidRDefault="00E9105F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3B5D55FE" w14:textId="77777777" w:rsidR="00E9105F" w:rsidRPr="00523B11" w:rsidRDefault="00E9105F" w:rsidP="003830F9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06B8D754" w14:textId="77777777" w:rsidR="004534D3" w:rsidRPr="00523B11" w:rsidRDefault="004534D3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Mchango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BAKITA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kueneza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Kiswahili</w:t>
      </w:r>
    </w:p>
    <w:p w14:paraId="7C297420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Kukuza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maendelea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matumizi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523B11">
        <w:rPr>
          <w:rFonts w:ascii="Times New Roman" w:hAnsi="Times New Roman"/>
          <w:sz w:val="24"/>
          <w:szCs w:val="24"/>
        </w:rPr>
        <w:t>faasaha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Jamhuri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muungano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Tanzania.</w:t>
      </w:r>
    </w:p>
    <w:p w14:paraId="5D58DBD2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Kutoa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miongozo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ufundishaji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523B11">
        <w:rPr>
          <w:rFonts w:ascii="Times New Roman" w:hAnsi="Times New Roman"/>
          <w:sz w:val="24"/>
          <w:szCs w:val="24"/>
        </w:rPr>
        <w:t>nchini</w:t>
      </w:r>
      <w:proofErr w:type="spellEnd"/>
      <w:r w:rsidRPr="00523B11">
        <w:rPr>
          <w:rFonts w:ascii="Times New Roman" w:hAnsi="Times New Roman"/>
          <w:sz w:val="24"/>
          <w:szCs w:val="24"/>
        </w:rPr>
        <w:t>.</w:t>
      </w:r>
    </w:p>
    <w:p w14:paraId="34F5EC38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Usanifishaji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523B11">
        <w:rPr>
          <w:rFonts w:ascii="Times New Roman" w:hAnsi="Times New Roman"/>
          <w:sz w:val="24"/>
          <w:szCs w:val="24"/>
        </w:rPr>
        <w:t>nchini</w:t>
      </w:r>
      <w:proofErr w:type="spellEnd"/>
      <w:r w:rsidRPr="00523B11">
        <w:rPr>
          <w:rFonts w:ascii="Times New Roman" w:hAnsi="Times New Roman"/>
          <w:sz w:val="24"/>
          <w:szCs w:val="24"/>
        </w:rPr>
        <w:t>.</w:t>
      </w:r>
    </w:p>
    <w:p w14:paraId="5973ED85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Kuratibu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ukuzaji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523B11">
        <w:rPr>
          <w:rFonts w:ascii="Times New Roman" w:hAnsi="Times New Roman"/>
          <w:sz w:val="24"/>
          <w:szCs w:val="24"/>
        </w:rPr>
        <w:t>nchini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zile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zinazofanyika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nchi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nje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. </w:t>
      </w:r>
    </w:p>
    <w:p w14:paraId="4F6BE49A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Kuendesha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mijadala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kuhusu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matumizi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sahihi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maneno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</w:t>
      </w:r>
    </w:p>
    <w:p w14:paraId="792DC740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Kutafsiri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 </w:t>
      </w:r>
      <w:proofErr w:type="spellStart"/>
      <w:r w:rsidRPr="00523B11">
        <w:rPr>
          <w:rFonts w:ascii="Times New Roman" w:hAnsi="Times New Roman"/>
          <w:sz w:val="24"/>
          <w:szCs w:val="24"/>
        </w:rPr>
        <w:t>maandishi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mbalimbali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yaliyoandikwa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kigeni</w:t>
      </w:r>
      <w:proofErr w:type="spellEnd"/>
      <w:r w:rsidRPr="00523B11">
        <w:rPr>
          <w:rFonts w:ascii="Times New Roman" w:hAnsi="Times New Roman"/>
          <w:sz w:val="24"/>
          <w:szCs w:val="24"/>
        </w:rPr>
        <w:t>.</w:t>
      </w:r>
    </w:p>
    <w:p w14:paraId="6C41E440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Kuandika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vitabu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majarida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mbalimbali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Kiswahili.</w:t>
      </w:r>
    </w:p>
    <w:p w14:paraId="36DE4AC9" w14:textId="77777777" w:rsidR="004534D3" w:rsidRPr="00523B11" w:rsidRDefault="004534D3" w:rsidP="003830F9">
      <w:pPr>
        <w:pStyle w:val="NoSpacing"/>
        <w:numPr>
          <w:ilvl w:val="0"/>
          <w:numId w:val="17"/>
        </w:numPr>
        <w:ind w:left="900" w:hanging="20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B11">
        <w:rPr>
          <w:rFonts w:ascii="Times New Roman" w:hAnsi="Times New Roman"/>
          <w:sz w:val="24"/>
          <w:szCs w:val="24"/>
        </w:rPr>
        <w:t>Kushirikiana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Wizara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elimu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kuthibitisha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ufasaha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vitabu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vya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kiada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vinavyoandikwa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lugha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/>
          <w:sz w:val="24"/>
          <w:szCs w:val="24"/>
        </w:rPr>
        <w:t xml:space="preserve"> Kiswahili.</w:t>
      </w:r>
    </w:p>
    <w:p w14:paraId="08E7CB47" w14:textId="77777777" w:rsidR="00E9105F" w:rsidRPr="00523B11" w:rsidRDefault="00E9105F" w:rsidP="003830F9">
      <w:pPr>
        <w:pStyle w:val="ListParagraph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3F6E167E" w14:textId="77777777" w:rsidR="004534D3" w:rsidRPr="00523B11" w:rsidRDefault="004534D3" w:rsidP="003830F9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2B0337B9" w14:textId="77777777" w:rsidR="007F1444" w:rsidRPr="00523B11" w:rsidRDefault="00E9105F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kufupisha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. Mambo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vile:</w:t>
      </w:r>
    </w:p>
    <w:p w14:paraId="357D838F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Kusoma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kuielewa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2B2CC623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Kubaini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mawazo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yanayounda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6FBA079A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mwenyewe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4EC28572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unaoandikwa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lazima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uwe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theluthi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nzima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178652D7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yasiyo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ulazima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huachwa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1724AF37" w14:textId="77777777" w:rsidR="007F1444" w:rsidRPr="00523B11" w:rsidRDefault="007F1444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23B11">
        <w:rPr>
          <w:rFonts w:ascii="Times New Roman" w:hAnsi="Times New Roman" w:cs="Times New Roman"/>
          <w:sz w:val="24"/>
          <w:szCs w:val="24"/>
        </w:rPr>
        <w:t xml:space="preserve">f)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iliyofupishwa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isipoteze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awali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756291CA" w14:textId="77777777" w:rsidR="00401385" w:rsidRPr="00523B11" w:rsidRDefault="00E9105F" w:rsidP="003830F9">
      <w:pPr>
        <w:spacing w:after="0" w:line="240" w:lineRule="auto"/>
        <w:ind w:left="450" w:firstLine="36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523B11">
        <w:rPr>
          <w:rFonts w:ascii="Times New Roman" w:hAnsi="Times New Roman" w:cs="Times New Roman"/>
          <w:b/>
          <w:sz w:val="24"/>
          <w:szCs w:val="24"/>
          <w:lang/>
        </w:rPr>
        <w:t>Vipengele 06 @ alama 1.5 = Alama 09</w:t>
      </w:r>
    </w:p>
    <w:p w14:paraId="617FF727" w14:textId="6BFF4181" w:rsidR="00E9105F" w:rsidRDefault="00E9105F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6FB7DF98" w14:textId="630D2144" w:rsidR="000B2AE9" w:rsidRPr="00AF439B" w:rsidRDefault="000B2AE9" w:rsidP="00DE49C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SEHEMU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(ALAMA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30</w:t>
      </w:r>
      <w:r w:rsidRPr="00AF439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0C13FDFB" w14:textId="0DAF28F7" w:rsidR="005C14AB" w:rsidRPr="002C7080" w:rsidRDefault="005C14AB" w:rsidP="002C7080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080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2C7080">
        <w:rPr>
          <w:rFonts w:ascii="Times New Roman" w:hAnsi="Times New Roman" w:cs="Times New Roman"/>
          <w:sz w:val="24"/>
          <w:szCs w:val="24"/>
        </w:rPr>
        <w:t>.</w:t>
      </w:r>
    </w:p>
    <w:p w14:paraId="52651119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kuongoza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kidikteta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kukandamiza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4A8EE0D7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kuendeleza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vitendo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kutoenda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5D8F1755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lastRenderedPageBreak/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kutotunza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fedha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magumu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zijazo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321792FD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ukoloni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mamboleo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changa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kupangiwa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5DC6EAD3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kutokuwa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uongozi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uwepo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ngumu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kimaisha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wananchi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1063AA86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kutokuwa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mazuri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mmomonyoko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kimaadili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5E7DA975" w14:textId="77777777" w:rsid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matabaka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usawa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6E4F391A" w14:textId="1C5E08A0" w:rsidR="005C14AB" w:rsidRPr="0023285B" w:rsidRDefault="005C14AB" w:rsidP="0023285B">
      <w:pPr>
        <w:pStyle w:val="ListParagraph"/>
        <w:numPr>
          <w:ilvl w:val="2"/>
          <w:numId w:val="10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unyonyaji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huleta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kero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uonevu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dhuluma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85B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3285B">
        <w:rPr>
          <w:rFonts w:ascii="Times New Roman" w:hAnsi="Times New Roman" w:cs="Times New Roman"/>
          <w:sz w:val="24"/>
          <w:szCs w:val="24"/>
        </w:rPr>
        <w:t>.</w:t>
      </w:r>
    </w:p>
    <w:p w14:paraId="704E884A" w14:textId="77777777" w:rsidR="002967EE" w:rsidRPr="00523B11" w:rsidRDefault="002967EE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>Hoja tatu kutoka kila kitabu 06 @ alama 2 = Alama 12</w:t>
      </w:r>
    </w:p>
    <w:p w14:paraId="0FCF63D1" w14:textId="77777777" w:rsidR="002967EE" w:rsidRPr="00523B11" w:rsidRDefault="002967EE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02 Utangulizi</w:t>
      </w:r>
    </w:p>
    <w:p w14:paraId="2234EFD1" w14:textId="77777777" w:rsidR="002967EE" w:rsidRPr="00523B11" w:rsidRDefault="002967EE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01 hitimisho</w:t>
      </w:r>
    </w:p>
    <w:p w14:paraId="63E0E2D1" w14:textId="77777777" w:rsidR="002967EE" w:rsidRPr="00523B11" w:rsidRDefault="002967EE" w:rsidP="0023285B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= Alama 15</w:t>
      </w:r>
    </w:p>
    <w:p w14:paraId="456A471D" w14:textId="77777777" w:rsidR="005C14AB" w:rsidRPr="00523B11" w:rsidRDefault="005C14AB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1936FF8D" w14:textId="77777777" w:rsidR="00432BFF" w:rsidRPr="00523B11" w:rsidRDefault="00E9105F" w:rsidP="003830F9">
      <w:pPr>
        <w:pStyle w:val="ListParagraph"/>
        <w:numPr>
          <w:ilvl w:val="0"/>
          <w:numId w:val="4"/>
        </w:numPr>
        <w:spacing w:after="0" w:line="240" w:lineRule="auto"/>
        <w:ind w:left="45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zinavyoweza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kujenga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kufikisha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unaopatikana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C28" w:rsidRPr="00523B11">
        <w:rPr>
          <w:rFonts w:ascii="Times New Roman" w:hAnsi="Times New Roman" w:cs="Times New Roman"/>
          <w:sz w:val="24"/>
          <w:szCs w:val="24"/>
        </w:rPr>
        <w:t>ifuatavyo</w:t>
      </w:r>
      <w:proofErr w:type="spellEnd"/>
      <w:r w:rsidR="00527C28" w:rsidRPr="00523B11">
        <w:rPr>
          <w:rFonts w:ascii="Times New Roman" w:hAnsi="Times New Roman" w:cs="Times New Roman"/>
          <w:sz w:val="24"/>
          <w:szCs w:val="24"/>
        </w:rPr>
        <w:t>:</w:t>
      </w:r>
    </w:p>
    <w:p w14:paraId="6DF679CB" w14:textId="77777777" w:rsidR="00432BFF" w:rsidRPr="00523B11" w:rsidRDefault="00E10DBF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Watoto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b/>
          <w:sz w:val="24"/>
          <w:szCs w:val="24"/>
        </w:rPr>
        <w:t xml:space="preserve"> mama </w:t>
      </w:r>
      <w:proofErr w:type="spellStart"/>
      <w:r w:rsidRPr="00523B11">
        <w:rPr>
          <w:rFonts w:ascii="Times New Roman" w:hAnsi="Times New Roman" w:cs="Times New Roman"/>
          <w:b/>
          <w:sz w:val="24"/>
          <w:szCs w:val="24"/>
        </w:rPr>
        <w:t>Ntilie</w:t>
      </w:r>
      <w:proofErr w:type="spellEnd"/>
      <w:r w:rsidR="00432BFF" w:rsidRPr="00523B11">
        <w:rPr>
          <w:rFonts w:ascii="Times New Roman" w:hAnsi="Times New Roman" w:cs="Times New Roman"/>
          <w:b/>
          <w:sz w:val="24"/>
          <w:szCs w:val="24"/>
        </w:rPr>
        <w:t>.</w:t>
      </w:r>
    </w:p>
    <w:p w14:paraId="23AB5C15" w14:textId="77777777" w:rsidR="00432BFF" w:rsidRPr="00523B11" w:rsidRDefault="00527C28" w:rsidP="003830F9">
      <w:pPr>
        <w:numPr>
          <w:ilvl w:val="0"/>
          <w:numId w:val="5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–</w:t>
      </w:r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kupelekea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kujiingiza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maovu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  <w:r w:rsidRPr="00523B11">
        <w:rPr>
          <w:rFonts w:ascii="Times New Roman" w:hAnsi="Times New Roman" w:cs="Times New Roman"/>
          <w:sz w:val="24"/>
          <w:szCs w:val="24"/>
        </w:rPr>
        <w:t xml:space="preserve"> Mf:</w:t>
      </w:r>
      <w:r w:rsidR="00E10DBF" w:rsidRPr="00523B11">
        <w:rPr>
          <w:rFonts w:ascii="Times New Roman" w:hAnsi="Times New Roman" w:cs="Times New Roman"/>
          <w:sz w:val="24"/>
          <w:szCs w:val="24"/>
        </w:rPr>
        <w:t xml:space="preserve"> Peter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Mussa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7FF84480" w14:textId="77777777" w:rsidR="00432BFF" w:rsidRPr="00523B11" w:rsidRDefault="00527C28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suala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ulevi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jema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kwasababu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linakwambisha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  <w:r w:rsidR="00F73827" w:rsidRPr="00523B11">
        <w:rPr>
          <w:rFonts w:ascii="Times New Roman" w:hAnsi="Times New Roman" w:cs="Times New Roman"/>
          <w:sz w:val="24"/>
          <w:szCs w:val="24"/>
        </w:rPr>
        <w:t xml:space="preserve"> Mf: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Lomolomo</w:t>
      </w:r>
      <w:proofErr w:type="spellEnd"/>
      <w:r w:rsidR="00F73827" w:rsidRPr="00523B11">
        <w:rPr>
          <w:rFonts w:ascii="Times New Roman" w:hAnsi="Times New Roman" w:cs="Times New Roman"/>
          <w:sz w:val="24"/>
          <w:szCs w:val="24"/>
        </w:rPr>
        <w:t>.</w:t>
      </w:r>
    </w:p>
    <w:p w14:paraId="7268EF83" w14:textId="77777777" w:rsidR="00432BFF" w:rsidRPr="00523B11" w:rsidRDefault="00432BFF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</w:t>
      </w:r>
      <w:r w:rsidR="00E10DBF" w:rsidRPr="00523B11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dampo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malezi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wawili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mtoto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  <w:r w:rsidR="00E10DBF" w:rsidRPr="00523B11">
        <w:rPr>
          <w:rFonts w:ascii="Times New Roman" w:hAnsi="Times New Roman" w:cs="Times New Roman"/>
          <w:sz w:val="24"/>
          <w:szCs w:val="24"/>
        </w:rPr>
        <w:t xml:space="preserve"> Mf: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Kulwa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Doto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Dani</w:t>
      </w:r>
      <w:r w:rsidR="00F73827" w:rsidRPr="00523B11">
        <w:rPr>
          <w:rFonts w:ascii="Times New Roman" w:hAnsi="Times New Roman" w:cs="Times New Roman"/>
          <w:sz w:val="24"/>
          <w:szCs w:val="24"/>
        </w:rPr>
        <w:t>.</w:t>
      </w:r>
    </w:p>
    <w:p w14:paraId="3EB96F19" w14:textId="77777777" w:rsidR="00432BFF" w:rsidRPr="008E3C96" w:rsidRDefault="00E10DBF" w:rsidP="008E3C9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3C96">
        <w:rPr>
          <w:rFonts w:ascii="Times New Roman" w:hAnsi="Times New Roman" w:cs="Times New Roman"/>
          <w:b/>
          <w:sz w:val="24"/>
          <w:szCs w:val="24"/>
        </w:rPr>
        <w:t>Joka</w:t>
      </w:r>
      <w:proofErr w:type="spellEnd"/>
      <w:r w:rsidRPr="008E3C96">
        <w:rPr>
          <w:rFonts w:ascii="Times New Roman" w:hAnsi="Times New Roman" w:cs="Times New Roman"/>
          <w:b/>
          <w:sz w:val="24"/>
          <w:szCs w:val="24"/>
        </w:rPr>
        <w:t xml:space="preserve"> la </w:t>
      </w:r>
      <w:proofErr w:type="spellStart"/>
      <w:r w:rsidRPr="008E3C96">
        <w:rPr>
          <w:rFonts w:ascii="Times New Roman" w:hAnsi="Times New Roman" w:cs="Times New Roman"/>
          <w:b/>
          <w:sz w:val="24"/>
          <w:szCs w:val="24"/>
        </w:rPr>
        <w:t>mdimu</w:t>
      </w:r>
      <w:proofErr w:type="spellEnd"/>
    </w:p>
    <w:p w14:paraId="6AE7EB52" w14:textId="77777777" w:rsidR="00432BFF" w:rsidRPr="00523B11" w:rsidRDefault="00F73827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Upendo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kuimarisha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 Mf:</w:t>
      </w:r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Brown Kwacha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DBF" w:rsidRPr="00523B11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="00E10DBF" w:rsidRPr="00523B11">
        <w:rPr>
          <w:rFonts w:ascii="Times New Roman" w:hAnsi="Times New Roman" w:cs="Times New Roman"/>
          <w:sz w:val="24"/>
          <w:szCs w:val="24"/>
        </w:rPr>
        <w:t xml:space="preserve"> wake</w:t>
      </w:r>
    </w:p>
    <w:p w14:paraId="5E3B8F70" w14:textId="77777777" w:rsidR="00432BFF" w:rsidRPr="00523B11" w:rsidRDefault="00E10DBF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Benki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r w:rsidR="008B61C4" w:rsidRPr="00523B11">
        <w:rPr>
          <w:rFonts w:ascii="Times New Roman" w:hAnsi="Times New Roman" w:cs="Times New Roman"/>
          <w:sz w:val="24"/>
          <w:szCs w:val="24"/>
        </w:rPr>
        <w:t>–</w:t>
      </w:r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ujambazi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jema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kupelekea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kifo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  <w:r w:rsidR="00F73827" w:rsidRPr="00523B11">
        <w:rPr>
          <w:rFonts w:ascii="Times New Roman" w:hAnsi="Times New Roman" w:cs="Times New Roman"/>
          <w:sz w:val="24"/>
          <w:szCs w:val="24"/>
        </w:rPr>
        <w:t xml:space="preserve"> Mf:</w:t>
      </w:r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Tino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Amani</w:t>
      </w:r>
      <w:proofErr w:type="spellEnd"/>
    </w:p>
    <w:p w14:paraId="2DFAB632" w14:textId="77777777" w:rsidR="00432BFF" w:rsidRPr="00523B11" w:rsidRDefault="00FE37E6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ofisini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biashara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magendo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kinyume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sharia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vipigwe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vita</w:t>
      </w:r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  <w:r w:rsidRPr="00523B11">
        <w:rPr>
          <w:rFonts w:ascii="Times New Roman" w:hAnsi="Times New Roman" w:cs="Times New Roman"/>
          <w:sz w:val="24"/>
          <w:szCs w:val="24"/>
        </w:rPr>
        <w:t xml:space="preserve"> Mf: Shiraz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Bhanj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Brown Kwacha</w:t>
      </w:r>
    </w:p>
    <w:p w14:paraId="062C7555" w14:textId="77777777" w:rsidR="00432BFF" w:rsidRPr="008E3C96" w:rsidRDefault="00E10DBF" w:rsidP="008E3C9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3C96">
        <w:rPr>
          <w:rFonts w:ascii="Times New Roman" w:hAnsi="Times New Roman" w:cs="Times New Roman"/>
          <w:b/>
          <w:sz w:val="24"/>
          <w:szCs w:val="24"/>
        </w:rPr>
        <w:t>Takadini</w:t>
      </w:r>
      <w:proofErr w:type="spellEnd"/>
      <w:r w:rsidRPr="008E3C9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29DF732" w14:textId="77777777" w:rsidR="00432BFF" w:rsidRPr="00523B11" w:rsidRDefault="00F73827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msituni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</w:t>
      </w:r>
      <w:r w:rsidR="00432BFF" w:rsidRPr="00523B11">
        <w:rPr>
          <w:rFonts w:ascii="Times New Roman" w:hAnsi="Times New Roman" w:cs="Times New Roman"/>
          <w:sz w:val="24"/>
          <w:szCs w:val="24"/>
        </w:rPr>
        <w:t>meibua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ujumb</w:t>
      </w:r>
      <w:r w:rsidR="00FE37E6" w:rsidRPr="00523B1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kuweza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malengo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8B61C4" w:rsidRPr="00523B11">
        <w:rPr>
          <w:rFonts w:ascii="Times New Roman" w:hAnsi="Times New Roman" w:cs="Times New Roman"/>
          <w:sz w:val="24"/>
          <w:szCs w:val="24"/>
        </w:rPr>
        <w:t>. Mf:</w:t>
      </w:r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Sekai</w:t>
      </w:r>
      <w:proofErr w:type="spellEnd"/>
    </w:p>
    <w:p w14:paraId="312137A5" w14:textId="77777777" w:rsidR="00432BFF" w:rsidRPr="00523B11" w:rsidRDefault="00F73827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Makwati</w:t>
      </w:r>
      <w:proofErr w:type="spellEnd"/>
      <w:r w:rsidR="008B61C4" w:rsidRPr="00523B1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8B61C4" w:rsidRPr="00523B11">
        <w:rPr>
          <w:rFonts w:ascii="Times New Roman" w:hAnsi="Times New Roman" w:cs="Times New Roman"/>
          <w:sz w:val="24"/>
          <w:szCs w:val="24"/>
        </w:rPr>
        <w:t>I</w:t>
      </w:r>
      <w:r w:rsidR="00FE37E6" w:rsidRPr="00523B11">
        <w:rPr>
          <w:rFonts w:ascii="Times New Roman" w:hAnsi="Times New Roman" w:cs="Times New Roman"/>
          <w:sz w:val="24"/>
          <w:szCs w:val="24"/>
        </w:rPr>
        <w:t>meibua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wivu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chuki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husababisha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umoja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mshikamano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  <w:r w:rsidR="008B61C4" w:rsidRPr="00523B11">
        <w:rPr>
          <w:rFonts w:ascii="Times New Roman" w:hAnsi="Times New Roman" w:cs="Times New Roman"/>
          <w:sz w:val="24"/>
          <w:szCs w:val="24"/>
        </w:rPr>
        <w:t xml:space="preserve"> Mf:</w:t>
      </w:r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Sekai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37E6" w:rsidRPr="00523B11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FE37E6" w:rsidRPr="00523B11">
        <w:rPr>
          <w:rFonts w:ascii="Times New Roman" w:hAnsi="Times New Roman" w:cs="Times New Roman"/>
          <w:sz w:val="24"/>
          <w:szCs w:val="24"/>
        </w:rPr>
        <w:t>wenza</w:t>
      </w:r>
      <w:proofErr w:type="spellEnd"/>
      <w:r w:rsidR="008B61C4" w:rsidRPr="00523B11">
        <w:rPr>
          <w:rFonts w:ascii="Times New Roman" w:hAnsi="Times New Roman" w:cs="Times New Roman"/>
          <w:sz w:val="24"/>
          <w:szCs w:val="24"/>
        </w:rPr>
        <w:t>.</w:t>
      </w:r>
    </w:p>
    <w:p w14:paraId="62607FCB" w14:textId="77777777" w:rsidR="00432BFF" w:rsidRPr="00523B11" w:rsidRDefault="00FE37E6" w:rsidP="008E3C9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Kijijini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Imeibua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potofu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zinapaswa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kupigwa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vita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mpya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usawa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. Mf: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Makwati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wazee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Kijiji</w:t>
      </w:r>
      <w:proofErr w:type="spellEnd"/>
    </w:p>
    <w:p w14:paraId="2B137A32" w14:textId="77777777" w:rsidR="004B5C31" w:rsidRPr="00523B11" w:rsidRDefault="004B5C31" w:rsidP="008E3C96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>Hoja tatu kutoka kila kitabu 06 @ alama 2 = Alama 12</w:t>
      </w:r>
    </w:p>
    <w:p w14:paraId="254395C6" w14:textId="77777777" w:rsidR="004B5C31" w:rsidRPr="00523B11" w:rsidRDefault="004B5C31" w:rsidP="003830F9">
      <w:pPr>
        <w:pStyle w:val="NoSpacing"/>
        <w:ind w:left="450" w:right="11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02 Utangulizi</w:t>
      </w:r>
    </w:p>
    <w:p w14:paraId="2CD59CF4" w14:textId="77777777" w:rsidR="004B5C31" w:rsidRPr="00523B11" w:rsidRDefault="004B5C31" w:rsidP="003830F9">
      <w:pPr>
        <w:pStyle w:val="NoSpacing"/>
        <w:ind w:left="450" w:right="11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01 hitimisho</w:t>
      </w:r>
    </w:p>
    <w:p w14:paraId="19F3162F" w14:textId="77777777" w:rsidR="004B5C31" w:rsidRPr="00523B11" w:rsidRDefault="004B5C31" w:rsidP="003830F9">
      <w:pPr>
        <w:pStyle w:val="NoSpacing"/>
        <w:ind w:left="450" w:right="11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= Alama 15</w:t>
      </w:r>
    </w:p>
    <w:p w14:paraId="1DA6BEE0" w14:textId="77777777" w:rsidR="00432BFF" w:rsidRPr="00523B11" w:rsidRDefault="00432BFF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20F55AE3" w14:textId="77777777" w:rsidR="004B5C31" w:rsidRPr="00523B11" w:rsidRDefault="004B5C31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7FAC8330" w14:textId="77777777" w:rsidR="00432BFF" w:rsidRPr="00523B11" w:rsidRDefault="00A25492" w:rsidP="003830F9">
      <w:pPr>
        <w:pStyle w:val="ListParagraph"/>
        <w:numPr>
          <w:ilvl w:val="0"/>
          <w:numId w:val="4"/>
        </w:numPr>
        <w:spacing w:after="0" w:line="240" w:lineRule="auto"/>
        <w:ind w:left="45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alizosoma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zilivyochangia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ujenzi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BFF"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432BFF" w:rsidRPr="00523B11">
        <w:rPr>
          <w:rFonts w:ascii="Times New Roman" w:hAnsi="Times New Roman" w:cs="Times New Roman"/>
          <w:sz w:val="24"/>
          <w:szCs w:val="24"/>
        </w:rPr>
        <w:t>.</w:t>
      </w:r>
    </w:p>
    <w:p w14:paraId="1831C8A4" w14:textId="77777777" w:rsidR="00432BFF" w:rsidRPr="00523B11" w:rsidRDefault="00432BFF" w:rsidP="003830F9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penzi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kitovu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uzembe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48EB0D53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amejenga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kuchanganya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mawil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yaani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7C6B0982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imejenga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hekima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maamuzi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3158B0B2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lastRenderedPageBreak/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imeijenga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ulevi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yanayochangia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kukwamisha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327F68DE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unavyorudisha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nyuma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5CE6DC12" w14:textId="77777777" w:rsidR="00432BFF" w:rsidRPr="008E3C96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3C96">
        <w:rPr>
          <w:rFonts w:ascii="Times New Roman" w:hAnsi="Times New Roman" w:cs="Times New Roman"/>
          <w:sz w:val="24"/>
          <w:szCs w:val="24"/>
        </w:rPr>
        <w:t>Kilio</w:t>
      </w:r>
      <w:proofErr w:type="spellEnd"/>
      <w:r w:rsidRPr="008E3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C96">
        <w:rPr>
          <w:rFonts w:ascii="Times New Roman" w:hAnsi="Times New Roman" w:cs="Times New Roman"/>
          <w:sz w:val="24"/>
          <w:szCs w:val="24"/>
        </w:rPr>
        <w:t>Chetu</w:t>
      </w:r>
      <w:proofErr w:type="spellEnd"/>
      <w:r w:rsidRPr="008E3C96">
        <w:rPr>
          <w:rFonts w:ascii="Times New Roman" w:hAnsi="Times New Roman" w:cs="Times New Roman"/>
          <w:sz w:val="24"/>
          <w:szCs w:val="24"/>
        </w:rPr>
        <w:t>.</w:t>
      </w:r>
    </w:p>
    <w:p w14:paraId="1F958D10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jinsia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47514F37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wanavyotakiwa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kuwalea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maadili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kuwaambia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1558D7DC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thabiti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maamuzi</w:t>
      </w:r>
      <w:proofErr w:type="spellEnd"/>
    </w:p>
    <w:p w14:paraId="0C5DD576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2CEBC" w14:textId="77777777" w:rsidR="00432BFF" w:rsidRPr="008E3C96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3C96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8E3C96">
        <w:rPr>
          <w:rFonts w:ascii="Times New Roman" w:hAnsi="Times New Roman" w:cs="Times New Roman"/>
          <w:sz w:val="24"/>
          <w:szCs w:val="24"/>
        </w:rPr>
        <w:t>.</w:t>
      </w:r>
    </w:p>
    <w:p w14:paraId="6051C4FB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viongozi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wanavyokwamosha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malezi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3BFEC459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akweli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uwazi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kuinusuru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dhidi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ukimwi</w:t>
      </w:r>
      <w:proofErr w:type="spellEnd"/>
    </w:p>
    <w:p w14:paraId="37BF6B24" w14:textId="77777777" w:rsidR="00432BFF" w:rsidRPr="00523B11" w:rsidRDefault="00432BFF" w:rsidP="008E3C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inaijenga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marafiki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wanavyochagia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B11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523B11">
        <w:rPr>
          <w:rFonts w:ascii="Times New Roman" w:hAnsi="Times New Roman" w:cs="Times New Roman"/>
          <w:sz w:val="24"/>
          <w:szCs w:val="24"/>
        </w:rPr>
        <w:t>.</w:t>
      </w:r>
    </w:p>
    <w:p w14:paraId="457E11A1" w14:textId="77777777" w:rsidR="004B5C31" w:rsidRPr="00523B11" w:rsidRDefault="004B5C31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>Hoja tatu kutoka kila kitabu 06 @ alama 2 = Alama 12</w:t>
      </w:r>
    </w:p>
    <w:p w14:paraId="10772741" w14:textId="77777777" w:rsidR="004B5C31" w:rsidRPr="00523B11" w:rsidRDefault="004B5C31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02 Utangulizi</w:t>
      </w:r>
    </w:p>
    <w:p w14:paraId="4629B351" w14:textId="77777777" w:rsidR="004B5C31" w:rsidRPr="00523B11" w:rsidRDefault="004B5C31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Alama 01 hitimisho</w:t>
      </w:r>
    </w:p>
    <w:p w14:paraId="48D107F0" w14:textId="77777777" w:rsidR="004B5C31" w:rsidRPr="00523B11" w:rsidRDefault="004B5C31" w:rsidP="003830F9">
      <w:pPr>
        <w:pStyle w:val="NoSpacing"/>
        <w:ind w:left="450"/>
        <w:jc w:val="both"/>
        <w:rPr>
          <w:rFonts w:ascii="Times New Roman" w:hAnsi="Times New Roman"/>
          <w:b/>
          <w:sz w:val="24"/>
          <w:szCs w:val="24"/>
          <w:lang/>
        </w:rPr>
      </w:pPr>
      <w:r w:rsidRPr="00523B11">
        <w:rPr>
          <w:rFonts w:ascii="Times New Roman" w:hAnsi="Times New Roman"/>
          <w:b/>
          <w:sz w:val="24"/>
          <w:szCs w:val="24"/>
          <w:lang/>
        </w:rPr>
        <w:tab/>
      </w:r>
      <w:r w:rsidRPr="00523B11">
        <w:rPr>
          <w:rFonts w:ascii="Times New Roman" w:hAnsi="Times New Roman"/>
          <w:b/>
          <w:sz w:val="24"/>
          <w:szCs w:val="24"/>
          <w:lang/>
        </w:rPr>
        <w:tab/>
        <w:t>= Alama 15</w:t>
      </w:r>
    </w:p>
    <w:p w14:paraId="162A500A" w14:textId="77777777" w:rsidR="000E2EC6" w:rsidRPr="00523B11" w:rsidRDefault="00DA0DA6" w:rsidP="003830F9">
      <w:pPr>
        <w:ind w:left="450"/>
        <w:jc w:val="both"/>
        <w:rPr>
          <w:rFonts w:ascii="Times New Roman" w:hAnsi="Times New Roman" w:cs="Times New Roman"/>
          <w:sz w:val="24"/>
          <w:szCs w:val="24"/>
          <w:lang/>
        </w:rPr>
      </w:pPr>
    </w:p>
    <w:sectPr w:rsidR="000E2EC6" w:rsidRPr="00523B11" w:rsidSect="002C7080">
      <w:footerReference w:type="default" r:id="rId8"/>
      <w:pgSz w:w="11906" w:h="16838"/>
      <w:pgMar w:top="540" w:right="1440" w:bottom="630" w:left="1440" w:header="708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8B978B" w14:textId="77777777" w:rsidR="00DA0DA6" w:rsidRDefault="00DA0DA6" w:rsidP="00DE49C1">
      <w:pPr>
        <w:spacing w:after="0" w:line="240" w:lineRule="auto"/>
      </w:pPr>
      <w:r>
        <w:separator/>
      </w:r>
    </w:p>
  </w:endnote>
  <w:endnote w:type="continuationSeparator" w:id="0">
    <w:p w14:paraId="6F95E69A" w14:textId="77777777" w:rsidR="00DA0DA6" w:rsidRDefault="00DA0DA6" w:rsidP="00DE4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0481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869DBA" w14:textId="7D0D82FD" w:rsidR="00DE49C1" w:rsidRDefault="00DE49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03A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15B4698" w14:textId="77777777" w:rsidR="00DE49C1" w:rsidRDefault="00DE49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5AA4A5" w14:textId="77777777" w:rsidR="00DA0DA6" w:rsidRDefault="00DA0DA6" w:rsidP="00DE49C1">
      <w:pPr>
        <w:spacing w:after="0" w:line="240" w:lineRule="auto"/>
      </w:pPr>
      <w:r>
        <w:separator/>
      </w:r>
    </w:p>
  </w:footnote>
  <w:footnote w:type="continuationSeparator" w:id="0">
    <w:p w14:paraId="2163A688" w14:textId="77777777" w:rsidR="00DA0DA6" w:rsidRDefault="00DA0DA6" w:rsidP="00DE4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4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3A5787"/>
    <w:multiLevelType w:val="hybridMultilevel"/>
    <w:tmpl w:val="CF9888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A5132F"/>
    <w:multiLevelType w:val="hybridMultilevel"/>
    <w:tmpl w:val="F7AE59B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7FA8B3A0">
      <w:start w:val="754"/>
      <w:numFmt w:val="bullet"/>
      <w:lvlText w:val="-"/>
      <w:lvlJc w:val="left"/>
      <w:pPr>
        <w:ind w:left="2700" w:hanging="360"/>
      </w:pPr>
      <w:rPr>
        <w:rFonts w:ascii="Times New Roman" w:eastAsia="Calibri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4967DB"/>
    <w:multiLevelType w:val="hybridMultilevel"/>
    <w:tmpl w:val="653292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8023A9"/>
    <w:multiLevelType w:val="hybridMultilevel"/>
    <w:tmpl w:val="EA9AD28C"/>
    <w:lvl w:ilvl="0" w:tplc="87B6F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2A5257"/>
    <w:multiLevelType w:val="hybridMultilevel"/>
    <w:tmpl w:val="3FE83B0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BE5AD2"/>
    <w:multiLevelType w:val="hybridMultilevel"/>
    <w:tmpl w:val="F75C110C"/>
    <w:lvl w:ilvl="0" w:tplc="5C18848A">
      <w:start w:val="1"/>
      <w:numFmt w:val="decimal"/>
      <w:lvlText w:val="%1."/>
      <w:lvlJc w:val="left"/>
      <w:pPr>
        <w:ind w:left="1008" w:hanging="360"/>
      </w:pPr>
      <w:rPr>
        <w:rFonts w:ascii="Bookman Old Style" w:hAnsi="Bookman Old Style" w:hint="default"/>
        <w:b w:val="0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728" w:hanging="360"/>
      </w:pPr>
    </w:lvl>
    <w:lvl w:ilvl="2" w:tplc="0809001B" w:tentative="1">
      <w:start w:val="1"/>
      <w:numFmt w:val="lowerRoman"/>
      <w:lvlText w:val="%3."/>
      <w:lvlJc w:val="right"/>
      <w:pPr>
        <w:ind w:left="2448" w:hanging="180"/>
      </w:pPr>
    </w:lvl>
    <w:lvl w:ilvl="3" w:tplc="0809000F" w:tentative="1">
      <w:start w:val="1"/>
      <w:numFmt w:val="decimal"/>
      <w:lvlText w:val="%4."/>
      <w:lvlJc w:val="left"/>
      <w:pPr>
        <w:ind w:left="3168" w:hanging="360"/>
      </w:pPr>
    </w:lvl>
    <w:lvl w:ilvl="4" w:tplc="08090019" w:tentative="1">
      <w:start w:val="1"/>
      <w:numFmt w:val="lowerLetter"/>
      <w:lvlText w:val="%5."/>
      <w:lvlJc w:val="left"/>
      <w:pPr>
        <w:ind w:left="3888" w:hanging="360"/>
      </w:pPr>
    </w:lvl>
    <w:lvl w:ilvl="5" w:tplc="0809001B" w:tentative="1">
      <w:start w:val="1"/>
      <w:numFmt w:val="lowerRoman"/>
      <w:lvlText w:val="%6."/>
      <w:lvlJc w:val="right"/>
      <w:pPr>
        <w:ind w:left="4608" w:hanging="180"/>
      </w:pPr>
    </w:lvl>
    <w:lvl w:ilvl="6" w:tplc="0809000F" w:tentative="1">
      <w:start w:val="1"/>
      <w:numFmt w:val="decimal"/>
      <w:lvlText w:val="%7."/>
      <w:lvlJc w:val="left"/>
      <w:pPr>
        <w:ind w:left="5328" w:hanging="360"/>
      </w:pPr>
    </w:lvl>
    <w:lvl w:ilvl="7" w:tplc="08090019" w:tentative="1">
      <w:start w:val="1"/>
      <w:numFmt w:val="lowerLetter"/>
      <w:lvlText w:val="%8."/>
      <w:lvlJc w:val="left"/>
      <w:pPr>
        <w:ind w:left="6048" w:hanging="360"/>
      </w:pPr>
    </w:lvl>
    <w:lvl w:ilvl="8" w:tplc="0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>
    <w:nsid w:val="34560518"/>
    <w:multiLevelType w:val="hybridMultilevel"/>
    <w:tmpl w:val="54B8AF1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011C89"/>
    <w:multiLevelType w:val="hybridMultilevel"/>
    <w:tmpl w:val="BBF8B62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1B7A45"/>
    <w:multiLevelType w:val="hybridMultilevel"/>
    <w:tmpl w:val="08842B9A"/>
    <w:lvl w:ilvl="0" w:tplc="7FA8B3A0">
      <w:start w:val="75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825A15"/>
    <w:multiLevelType w:val="hybridMultilevel"/>
    <w:tmpl w:val="29BA4EE6"/>
    <w:lvl w:ilvl="0" w:tplc="7FA8B3A0">
      <w:start w:val="75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A27DCB"/>
    <w:multiLevelType w:val="hybridMultilevel"/>
    <w:tmpl w:val="332A3F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721EFC"/>
    <w:multiLevelType w:val="hybridMultilevel"/>
    <w:tmpl w:val="CA92BA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152822"/>
    <w:multiLevelType w:val="hybridMultilevel"/>
    <w:tmpl w:val="2EAA9AAA"/>
    <w:lvl w:ilvl="0" w:tplc="AA4CBA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48E94C6">
      <w:start w:val="1"/>
      <w:numFmt w:val="bullet"/>
      <w:lvlText w:val="-"/>
      <w:lvlJc w:val="left"/>
      <w:pPr>
        <w:ind w:left="1440" w:hanging="360"/>
      </w:pPr>
      <w:rPr>
        <w:rFonts w:ascii="Georgia" w:eastAsia="Calibri" w:hAnsi="Georgia" w:cs="SimSu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12"/>
  </w:num>
  <w:num w:numId="10">
    <w:abstractNumId w:val="8"/>
  </w:num>
  <w:num w:numId="11">
    <w:abstractNumId w:val="19"/>
  </w:num>
  <w:num w:numId="12">
    <w:abstractNumId w:val="17"/>
  </w:num>
  <w:num w:numId="13">
    <w:abstractNumId w:val="18"/>
  </w:num>
  <w:num w:numId="14">
    <w:abstractNumId w:val="13"/>
  </w:num>
  <w:num w:numId="15">
    <w:abstractNumId w:val="11"/>
  </w:num>
  <w:num w:numId="16">
    <w:abstractNumId w:val="9"/>
  </w:num>
  <w:num w:numId="17">
    <w:abstractNumId w:val="14"/>
  </w:num>
  <w:num w:numId="18">
    <w:abstractNumId w:val="10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BFF"/>
    <w:rsid w:val="00041EBC"/>
    <w:rsid w:val="000B2AE9"/>
    <w:rsid w:val="00186BC7"/>
    <w:rsid w:val="0023285B"/>
    <w:rsid w:val="002967EE"/>
    <w:rsid w:val="002C7080"/>
    <w:rsid w:val="00351401"/>
    <w:rsid w:val="003830F9"/>
    <w:rsid w:val="00385F32"/>
    <w:rsid w:val="00401385"/>
    <w:rsid w:val="00432BFF"/>
    <w:rsid w:val="004534D3"/>
    <w:rsid w:val="00493A6B"/>
    <w:rsid w:val="004B5C31"/>
    <w:rsid w:val="00523B11"/>
    <w:rsid w:val="00527C28"/>
    <w:rsid w:val="005B03AD"/>
    <w:rsid w:val="005C14AB"/>
    <w:rsid w:val="005E0CFC"/>
    <w:rsid w:val="0063110E"/>
    <w:rsid w:val="007F1444"/>
    <w:rsid w:val="008A57D3"/>
    <w:rsid w:val="008B55F3"/>
    <w:rsid w:val="008B61C4"/>
    <w:rsid w:val="008E3C96"/>
    <w:rsid w:val="00977136"/>
    <w:rsid w:val="009F4CF6"/>
    <w:rsid w:val="00A25492"/>
    <w:rsid w:val="00A353BD"/>
    <w:rsid w:val="00AF439B"/>
    <w:rsid w:val="00B976F3"/>
    <w:rsid w:val="00D352FB"/>
    <w:rsid w:val="00DA0DA6"/>
    <w:rsid w:val="00DE49C1"/>
    <w:rsid w:val="00E10DBF"/>
    <w:rsid w:val="00E9105F"/>
    <w:rsid w:val="00F73827"/>
    <w:rsid w:val="00FE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3ECA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BFF"/>
    <w:rPr>
      <w:rFonts w:ascii="Calibri" w:eastAsia="Calibri" w:hAnsi="Calibri" w:cs="SimSu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32BFF"/>
    <w:pPr>
      <w:ind w:left="720"/>
      <w:contextualSpacing/>
    </w:pPr>
  </w:style>
  <w:style w:type="paragraph" w:styleId="NoSpacing">
    <w:name w:val="No Spacing"/>
    <w:uiPriority w:val="1"/>
    <w:qFormat/>
    <w:rsid w:val="004534D3"/>
    <w:pPr>
      <w:spacing w:after="0" w:line="240" w:lineRule="auto"/>
    </w:pPr>
    <w:rPr>
      <w:rFonts w:ascii="Calibri" w:eastAsia="SimSun" w:hAnsi="Calibri" w:cs="Times New Roman"/>
      <w:lang w:val="en-US"/>
    </w:rPr>
  </w:style>
  <w:style w:type="table" w:styleId="TableGrid">
    <w:name w:val="Table Grid"/>
    <w:basedOn w:val="TableNormal"/>
    <w:uiPriority w:val="59"/>
    <w:rsid w:val="00B976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9C1"/>
    <w:rPr>
      <w:rFonts w:ascii="Calibri" w:eastAsia="Calibri" w:hAnsi="Calibri" w:cs="SimSu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E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9C1"/>
    <w:rPr>
      <w:rFonts w:ascii="Calibri" w:eastAsia="Calibri" w:hAnsi="Calibri" w:cs="SimSun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BFF"/>
    <w:rPr>
      <w:rFonts w:ascii="Calibri" w:eastAsia="Calibri" w:hAnsi="Calibri" w:cs="SimSu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32BFF"/>
    <w:pPr>
      <w:ind w:left="720"/>
      <w:contextualSpacing/>
    </w:pPr>
  </w:style>
  <w:style w:type="paragraph" w:styleId="NoSpacing">
    <w:name w:val="No Spacing"/>
    <w:uiPriority w:val="1"/>
    <w:qFormat/>
    <w:rsid w:val="004534D3"/>
    <w:pPr>
      <w:spacing w:after="0" w:line="240" w:lineRule="auto"/>
    </w:pPr>
    <w:rPr>
      <w:rFonts w:ascii="Calibri" w:eastAsia="SimSun" w:hAnsi="Calibri" w:cs="Times New Roman"/>
      <w:lang w:val="en-US"/>
    </w:rPr>
  </w:style>
  <w:style w:type="table" w:styleId="TableGrid">
    <w:name w:val="Table Grid"/>
    <w:basedOn w:val="TableNormal"/>
    <w:uiPriority w:val="59"/>
    <w:rsid w:val="00B976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9C1"/>
    <w:rPr>
      <w:rFonts w:ascii="Calibri" w:eastAsia="Calibri" w:hAnsi="Calibri" w:cs="SimSu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E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9C1"/>
    <w:rPr>
      <w:rFonts w:ascii="Calibri" w:eastAsia="Calibri" w:hAnsi="Calibri" w:cs="SimSu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NAMANGA SECONDARY</cp:lastModifiedBy>
  <cp:revision>9</cp:revision>
  <cp:lastPrinted>2025-03-28T20:06:00Z</cp:lastPrinted>
  <dcterms:created xsi:type="dcterms:W3CDTF">2025-04-25T22:35:00Z</dcterms:created>
  <dcterms:modified xsi:type="dcterms:W3CDTF">2024-09-01T19:23:00Z</dcterms:modified>
</cp:coreProperties>
</file>