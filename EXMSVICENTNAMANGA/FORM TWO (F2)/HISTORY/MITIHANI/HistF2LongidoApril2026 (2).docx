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FB577">
      <w:pPr>
        <w:spacing w:after="0"/>
        <w:jc w:val="center"/>
        <w:rPr>
          <w:rFonts w:ascii="Times New Roman" w:hAnsi="Times New Roman" w:cs="Times New Roman"/>
          <w:b/>
          <w:sz w:val="24"/>
          <w:szCs w:val="24"/>
        </w:rPr>
      </w:pPr>
      <w:r>
        <w:rPr>
          <w:rFonts w:ascii="Times New Roman" w:hAnsi="Times New Roman" w:cs="Times New Roman"/>
          <w:b/>
          <w:sz w:val="24"/>
          <w:szCs w:val="24"/>
        </w:rPr>
        <w:t>THE P</w:t>
      </w:r>
      <w:r>
        <w:rPr>
          <w:rFonts w:hint="default" w:ascii="Times New Roman" w:hAnsi="Times New Roman" w:cs="Times New Roman"/>
          <w:b/>
          <w:sz w:val="24"/>
          <w:szCs w:val="24"/>
          <w:lang w:val="en-US"/>
        </w:rPr>
        <w:t>RIME MINISTER</w:t>
      </w:r>
      <w:r>
        <w:rPr>
          <w:rFonts w:ascii="Times New Roman" w:hAnsi="Times New Roman" w:cs="Times New Roman"/>
          <w:b/>
          <w:sz w:val="24"/>
          <w:szCs w:val="24"/>
        </w:rPr>
        <w:t xml:space="preserve">’S OFFICE </w:t>
      </w:r>
    </w:p>
    <w:p w14:paraId="51539E0C">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 REGIONAL ADMINISTRATION AND LOCAL GOVERNMENT</w:t>
      </w:r>
    </w:p>
    <w:p w14:paraId="2370D553">
      <w:pPr>
        <w:pBdr>
          <w:bottom w:val="double" w:color="auto" w:sz="4" w:space="1"/>
        </w:pBdr>
        <w:contextualSpacing/>
        <w:jc w:val="center"/>
        <w:rPr>
          <w:rFonts w:ascii="Times New Roman" w:hAnsi="Times New Roman" w:cs="Times New Roman"/>
          <w:b/>
          <w:sz w:val="24"/>
          <w:szCs w:val="24"/>
        </w:rPr>
      </w:pPr>
      <w:r>
        <w:rPr>
          <w:rFonts w:ascii="Times New Roman" w:hAnsi="Times New Roman" w:cs="Times New Roman"/>
          <w:b/>
          <w:sz w:val="24"/>
          <w:szCs w:val="24"/>
        </w:rPr>
        <w:t>LONGIDO SECONDARY SCHOOL</w:t>
      </w:r>
    </w:p>
    <w:p w14:paraId="05D71C50">
      <w:pPr>
        <w:pBdr>
          <w:bottom w:val="double" w:color="auto" w:sz="4" w:space="1"/>
        </w:pBdr>
        <w:spacing w:after="0"/>
        <w:contextualSpacing/>
        <w:jc w:val="center"/>
        <w:rPr>
          <w:rFonts w:ascii="Times New Roman" w:hAnsi="Times New Roman" w:cs="Times New Roman"/>
          <w:b/>
          <w:sz w:val="24"/>
          <w:szCs w:val="24"/>
        </w:rPr>
      </w:pPr>
    </w:p>
    <w:p w14:paraId="6BEC770A">
      <w:pPr>
        <w:pBdr>
          <w:bottom w:val="double" w:color="auto" w:sz="4" w:space="1"/>
        </w:pBdr>
        <w:spacing w:after="0"/>
        <w:contextualSpacing/>
        <w:jc w:val="center"/>
        <w:rPr>
          <w:rFonts w:ascii="Times New Roman" w:hAnsi="Times New Roman" w:cs="Times New Roman"/>
          <w:b/>
          <w:sz w:val="24"/>
          <w:szCs w:val="24"/>
        </w:rPr>
      </w:pPr>
      <w:r>
        <w:rPr>
          <w:rFonts w:ascii="Times New Roman" w:hAnsi="Times New Roman" w:cs="Times New Roman"/>
          <w:b/>
          <w:sz w:val="24"/>
          <w:szCs w:val="24"/>
        </w:rPr>
        <w:t xml:space="preserve">FORM </w:t>
      </w:r>
      <w:r>
        <w:rPr>
          <w:rFonts w:hint="default" w:ascii="Times New Roman" w:hAnsi="Times New Roman" w:cs="Times New Roman"/>
          <w:b/>
          <w:sz w:val="24"/>
          <w:szCs w:val="24"/>
          <w:lang w:val="en-US"/>
        </w:rPr>
        <w:t>TWO</w:t>
      </w:r>
      <w:r>
        <w:rPr>
          <w:rFonts w:ascii="Times New Roman" w:hAnsi="Times New Roman" w:cs="Times New Roman"/>
          <w:b/>
          <w:sz w:val="24"/>
          <w:szCs w:val="24"/>
        </w:rPr>
        <w:t xml:space="preserve"> PRE-NATIONAL EXAMINATION 1</w:t>
      </w:r>
    </w:p>
    <w:p w14:paraId="32356E47">
      <w:pPr>
        <w:pBdr>
          <w:bottom w:val="double" w:color="auto" w:sz="4" w:space="1"/>
        </w:pBdr>
        <w:spacing w:after="0" w:line="240" w:lineRule="auto"/>
        <w:contextualSpacing/>
        <w:jc w:val="center"/>
        <w:rPr>
          <w:rFonts w:ascii="Times New Roman" w:hAnsi="Times New Roman" w:cs="Times New Roman"/>
          <w:b/>
        </w:rPr>
      </w:pPr>
      <w:bookmarkStart w:id="0" w:name="_GoBack"/>
      <w:bookmarkEnd w:id="0"/>
      <w:r>
        <w:rPr>
          <w:rFonts w:ascii="Times New Roman" w:hAnsi="Times New Roman" w:cs="Times New Roman"/>
          <w:b/>
        </w:rPr>
        <w:t>012 HISTORY</w:t>
      </w:r>
    </w:p>
    <w:p w14:paraId="46D4677E">
      <w:pPr>
        <w:pBdr>
          <w:bottom w:val="double" w:color="auto" w:sz="4" w:space="1"/>
        </w:pBdr>
        <w:tabs>
          <w:tab w:val="left" w:pos="90"/>
        </w:tabs>
        <w:jc w:val="both"/>
        <w:rPr>
          <w:rFonts w:ascii="Times New Roman" w:hAnsi="Times New Roman" w:cs="Times New Roman"/>
          <w:b/>
        </w:rPr>
      </w:pPr>
      <w:r>
        <w:rPr>
          <w:rFonts w:ascii="Times New Roman" w:hAnsi="Times New Roman" w:cs="Times New Roman"/>
          <w:b/>
        </w:rPr>
        <w:t xml:space="preserve">Time: 2 ½ Hours                                                                                                              </w:t>
      </w:r>
      <w:r>
        <w:rPr>
          <w:rFonts w:hint="default" w:ascii="Times New Roman" w:hAnsi="Times New Roman" w:cs="Times New Roman"/>
          <w:b/>
          <w:lang w:val="en-US"/>
        </w:rPr>
        <w:t xml:space="preserve">           April</w:t>
      </w:r>
      <w:r>
        <w:rPr>
          <w:rFonts w:ascii="Times New Roman" w:hAnsi="Times New Roman" w:cs="Times New Roman"/>
          <w:b/>
        </w:rPr>
        <w:t xml:space="preserve"> 2026</w:t>
      </w:r>
    </w:p>
    <w:p w14:paraId="5D933479">
      <w:pPr>
        <w:spacing w:after="0"/>
        <w:jc w:val="both"/>
        <w:rPr>
          <w:rFonts w:ascii="Times New Roman" w:hAnsi="Times New Roman" w:cs="Times New Roman"/>
        </w:rPr>
      </w:pPr>
      <w:r>
        <w:rPr>
          <w:rFonts w:ascii="Times New Roman" w:hAnsi="Times New Roman" w:cs="Times New Roman"/>
        </w:rPr>
        <w:t xml:space="preserve">         </w:t>
      </w:r>
    </w:p>
    <w:p w14:paraId="7350EEC7">
      <w:pPr>
        <w:spacing w:after="0"/>
        <w:jc w:val="center"/>
        <w:rPr>
          <w:rFonts w:ascii="Times New Roman" w:hAnsi="Times New Roman" w:cs="Times New Roman"/>
        </w:rPr>
      </w:pPr>
      <w:r>
        <w:rPr>
          <w:rFonts w:ascii="Times New Roman" w:hAnsi="Times New Roman" w:cs="Times New Roman"/>
        </w:rPr>
        <w:t>Instruction.</w:t>
      </w:r>
    </w:p>
    <w:p w14:paraId="02E54CEC">
      <w:pPr>
        <w:pStyle w:val="8"/>
        <w:numPr>
          <w:ilvl w:val="0"/>
          <w:numId w:val="1"/>
        </w:numPr>
        <w:spacing w:line="256" w:lineRule="auto"/>
        <w:ind w:left="630"/>
        <w:jc w:val="both"/>
        <w:rPr>
          <w:rFonts w:ascii="Times New Roman" w:hAnsi="Times New Roman" w:cs="Times New Roman"/>
          <w:sz w:val="24"/>
          <w:szCs w:val="24"/>
        </w:rPr>
      </w:pPr>
      <w:r>
        <w:rPr>
          <w:rFonts w:ascii="Times New Roman" w:hAnsi="Times New Roman" w:cs="Times New Roman"/>
          <w:sz w:val="24"/>
          <w:szCs w:val="24"/>
        </w:rPr>
        <w:t>This paper consists of sections</w:t>
      </w:r>
      <w:r>
        <w:rPr>
          <w:rFonts w:ascii="Times New Roman" w:hAnsi="Times New Roman" w:cs="Times New Roman"/>
          <w:b/>
          <w:bCs/>
          <w:sz w:val="24"/>
          <w:szCs w:val="24"/>
        </w:rPr>
        <w:t xml:space="preserve"> A</w:t>
      </w:r>
      <w:r>
        <w:rPr>
          <w:rFonts w:ascii="Times New Roman" w:hAnsi="Times New Roman" w:cs="Times New Roman"/>
          <w:sz w:val="24"/>
          <w:szCs w:val="24"/>
        </w:rPr>
        <w:t xml:space="preserve">, </w:t>
      </w:r>
      <w:r>
        <w:rPr>
          <w:rFonts w:ascii="Times New Roman" w:hAnsi="Times New Roman" w:cs="Times New Roman"/>
          <w:b/>
          <w:bCs/>
          <w:sz w:val="24"/>
          <w:szCs w:val="24"/>
        </w:rPr>
        <w:t>B</w:t>
      </w:r>
      <w:r>
        <w:rPr>
          <w:rFonts w:ascii="Times New Roman" w:hAnsi="Times New Roman" w:cs="Times New Roman"/>
          <w:sz w:val="24"/>
          <w:szCs w:val="24"/>
        </w:rPr>
        <w:t xml:space="preserve"> and </w:t>
      </w:r>
      <w:r>
        <w:rPr>
          <w:rFonts w:ascii="Times New Roman" w:hAnsi="Times New Roman" w:cs="Times New Roman"/>
          <w:b/>
          <w:bCs/>
          <w:sz w:val="24"/>
          <w:szCs w:val="24"/>
        </w:rPr>
        <w:t>C</w:t>
      </w:r>
      <w:r>
        <w:rPr>
          <w:rFonts w:ascii="Times New Roman" w:hAnsi="Times New Roman" w:cs="Times New Roman"/>
          <w:sz w:val="24"/>
          <w:szCs w:val="24"/>
        </w:rPr>
        <w:t xml:space="preserve"> with </w:t>
      </w:r>
      <w:r>
        <w:rPr>
          <w:rFonts w:ascii="Times New Roman" w:hAnsi="Times New Roman" w:cs="Times New Roman"/>
          <w:b/>
          <w:bCs/>
          <w:sz w:val="24"/>
          <w:szCs w:val="24"/>
        </w:rPr>
        <w:t>10</w:t>
      </w:r>
      <w:r>
        <w:rPr>
          <w:rFonts w:ascii="Times New Roman" w:hAnsi="Times New Roman" w:cs="Times New Roman"/>
          <w:sz w:val="24"/>
          <w:szCs w:val="24"/>
        </w:rPr>
        <w:t xml:space="preserve"> questions.</w:t>
      </w:r>
    </w:p>
    <w:p w14:paraId="31C49A54">
      <w:pPr>
        <w:pStyle w:val="8"/>
        <w:numPr>
          <w:ilvl w:val="0"/>
          <w:numId w:val="1"/>
        </w:numPr>
        <w:spacing w:line="256" w:lineRule="auto"/>
        <w:ind w:left="630"/>
        <w:jc w:val="both"/>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bCs/>
          <w:sz w:val="24"/>
          <w:szCs w:val="24"/>
        </w:rPr>
        <w:t>all</w:t>
      </w:r>
      <w:r>
        <w:rPr>
          <w:rFonts w:ascii="Times New Roman" w:hAnsi="Times New Roman" w:cs="Times New Roman"/>
          <w:sz w:val="24"/>
          <w:szCs w:val="24"/>
        </w:rPr>
        <w:t xml:space="preserve"> questions in section </w:t>
      </w:r>
      <w:r>
        <w:rPr>
          <w:rFonts w:ascii="Times New Roman" w:hAnsi="Times New Roman" w:cs="Times New Roman"/>
          <w:b/>
          <w:bCs/>
          <w:sz w:val="24"/>
          <w:szCs w:val="24"/>
        </w:rPr>
        <w:t>A</w:t>
      </w:r>
      <w:r>
        <w:rPr>
          <w:rFonts w:ascii="Times New Roman" w:hAnsi="Times New Roman" w:cs="Times New Roman"/>
          <w:sz w:val="24"/>
          <w:szCs w:val="24"/>
        </w:rPr>
        <w:t xml:space="preserve">, </w:t>
      </w:r>
      <w:r>
        <w:rPr>
          <w:rFonts w:ascii="Times New Roman" w:hAnsi="Times New Roman" w:cs="Times New Roman"/>
          <w:b/>
          <w:bCs/>
          <w:sz w:val="24"/>
          <w:szCs w:val="24"/>
        </w:rPr>
        <w:t>B</w:t>
      </w:r>
      <w:r>
        <w:rPr>
          <w:rFonts w:ascii="Times New Roman" w:hAnsi="Times New Roman" w:cs="Times New Roman"/>
          <w:sz w:val="24"/>
          <w:szCs w:val="24"/>
        </w:rPr>
        <w:t xml:space="preserve"> and </w:t>
      </w:r>
      <w:r>
        <w:rPr>
          <w:rFonts w:ascii="Times New Roman" w:hAnsi="Times New Roman" w:cs="Times New Roman"/>
          <w:b/>
          <w:bCs/>
          <w:sz w:val="24"/>
          <w:szCs w:val="24"/>
        </w:rPr>
        <w:t>C</w:t>
      </w:r>
    </w:p>
    <w:p w14:paraId="5E6162E1">
      <w:pPr>
        <w:pStyle w:val="8"/>
        <w:numPr>
          <w:ilvl w:val="0"/>
          <w:numId w:val="1"/>
        </w:numPr>
        <w:spacing w:line="256" w:lineRule="auto"/>
        <w:ind w:left="630"/>
        <w:jc w:val="both"/>
        <w:rPr>
          <w:rFonts w:ascii="Times New Roman" w:hAnsi="Times New Roman" w:cs="Times New Roman"/>
          <w:b/>
          <w:bCs/>
          <w:sz w:val="24"/>
          <w:szCs w:val="24"/>
        </w:rPr>
      </w:pPr>
      <w:r>
        <w:rPr>
          <w:rFonts w:ascii="Times New Roman" w:hAnsi="Times New Roman" w:cs="Times New Roman"/>
          <w:sz w:val="24"/>
          <w:szCs w:val="24"/>
        </w:rPr>
        <w:t>Section</w:t>
      </w:r>
      <w:r>
        <w:rPr>
          <w:rFonts w:ascii="Times New Roman" w:hAnsi="Times New Roman" w:cs="Times New Roman"/>
          <w:b/>
          <w:bCs/>
          <w:sz w:val="24"/>
          <w:szCs w:val="24"/>
        </w:rPr>
        <w:t xml:space="preserve"> A</w:t>
      </w:r>
      <w:r>
        <w:rPr>
          <w:rFonts w:ascii="Times New Roman" w:hAnsi="Times New Roman" w:cs="Times New Roman"/>
          <w:sz w:val="24"/>
          <w:szCs w:val="24"/>
        </w:rPr>
        <w:t xml:space="preserve"> carries </w:t>
      </w:r>
      <w:r>
        <w:rPr>
          <w:rFonts w:ascii="Times New Roman" w:hAnsi="Times New Roman" w:cs="Times New Roman"/>
          <w:b/>
          <w:bCs/>
          <w:sz w:val="24"/>
          <w:szCs w:val="24"/>
        </w:rPr>
        <w:t>15 mark</w:t>
      </w:r>
      <w:r>
        <w:rPr>
          <w:rFonts w:ascii="Times New Roman" w:hAnsi="Times New Roman" w:cs="Times New Roman"/>
          <w:sz w:val="24"/>
          <w:szCs w:val="24"/>
        </w:rPr>
        <w:t xml:space="preserve">s; section </w:t>
      </w:r>
      <w:r>
        <w:rPr>
          <w:rFonts w:ascii="Times New Roman" w:hAnsi="Times New Roman" w:cs="Times New Roman"/>
          <w:b/>
          <w:bCs/>
          <w:sz w:val="24"/>
          <w:szCs w:val="24"/>
        </w:rPr>
        <w:t>B</w:t>
      </w:r>
      <w:r>
        <w:rPr>
          <w:rFonts w:ascii="Times New Roman" w:hAnsi="Times New Roman" w:cs="Times New Roman"/>
          <w:sz w:val="24"/>
          <w:szCs w:val="24"/>
        </w:rPr>
        <w:t xml:space="preserve"> carries </w:t>
      </w:r>
      <w:r>
        <w:rPr>
          <w:rFonts w:ascii="Times New Roman" w:hAnsi="Times New Roman" w:cs="Times New Roman"/>
          <w:b/>
          <w:bCs/>
          <w:sz w:val="24"/>
          <w:szCs w:val="24"/>
        </w:rPr>
        <w:t>70 marks</w:t>
      </w:r>
      <w:r>
        <w:rPr>
          <w:rFonts w:ascii="Times New Roman" w:hAnsi="Times New Roman" w:cs="Times New Roman"/>
          <w:sz w:val="24"/>
          <w:szCs w:val="24"/>
        </w:rPr>
        <w:t xml:space="preserve"> and section </w:t>
      </w:r>
      <w:r>
        <w:rPr>
          <w:rFonts w:ascii="Times New Roman" w:hAnsi="Times New Roman" w:cs="Times New Roman"/>
          <w:b/>
          <w:bCs/>
          <w:sz w:val="24"/>
          <w:szCs w:val="24"/>
        </w:rPr>
        <w:t>C</w:t>
      </w:r>
      <w:r>
        <w:rPr>
          <w:rFonts w:ascii="Times New Roman" w:hAnsi="Times New Roman" w:cs="Times New Roman"/>
          <w:sz w:val="24"/>
          <w:szCs w:val="24"/>
        </w:rPr>
        <w:t xml:space="preserve"> carries fifteen </w:t>
      </w:r>
      <w:r>
        <w:rPr>
          <w:rFonts w:ascii="Times New Roman" w:hAnsi="Times New Roman" w:cs="Times New Roman"/>
          <w:b/>
          <w:bCs/>
          <w:sz w:val="24"/>
          <w:szCs w:val="24"/>
        </w:rPr>
        <w:t>15 marks</w:t>
      </w:r>
    </w:p>
    <w:p w14:paraId="591B44D4">
      <w:pPr>
        <w:pStyle w:val="8"/>
        <w:numPr>
          <w:ilvl w:val="0"/>
          <w:numId w:val="1"/>
        </w:numPr>
        <w:spacing w:line="256" w:lineRule="auto"/>
        <w:ind w:left="630"/>
        <w:jc w:val="both"/>
        <w:rPr>
          <w:rFonts w:ascii="Times New Roman" w:hAnsi="Times New Roman" w:cs="Times New Roman"/>
          <w:sz w:val="24"/>
          <w:szCs w:val="24"/>
        </w:rPr>
      </w:pPr>
      <w:r>
        <w:rPr>
          <w:rFonts w:ascii="Times New Roman" w:hAnsi="Times New Roman" w:cs="Times New Roman"/>
          <w:sz w:val="24"/>
          <w:szCs w:val="24"/>
        </w:rPr>
        <w:t>All answers must be written in space provided.</w:t>
      </w:r>
    </w:p>
    <w:p w14:paraId="062C52DC">
      <w:pPr>
        <w:pStyle w:val="8"/>
        <w:numPr>
          <w:ilvl w:val="0"/>
          <w:numId w:val="1"/>
        </w:numPr>
        <w:spacing w:line="256" w:lineRule="auto"/>
        <w:ind w:left="630"/>
        <w:jc w:val="both"/>
        <w:rPr>
          <w:rFonts w:ascii="Times New Roman" w:hAnsi="Times New Roman" w:cs="Times New Roman"/>
          <w:sz w:val="24"/>
          <w:szCs w:val="24"/>
        </w:rPr>
      </w:pPr>
      <w:r>
        <w:rPr>
          <w:rFonts w:ascii="Times New Roman" w:hAnsi="Times New Roman" w:cs="Times New Roman"/>
          <w:sz w:val="24"/>
          <w:szCs w:val="24"/>
        </w:rPr>
        <w:t>Cellular phones and any unauthorized material are not allowed in the examination</w:t>
      </w:r>
    </w:p>
    <w:p w14:paraId="6D736D3A">
      <w:pPr>
        <w:pStyle w:val="8"/>
        <w:numPr>
          <w:ilvl w:val="0"/>
          <w:numId w:val="1"/>
        </w:numPr>
        <w:spacing w:line="256" w:lineRule="auto"/>
        <w:ind w:left="630"/>
        <w:jc w:val="both"/>
        <w:rPr>
          <w:rFonts w:ascii="Times New Roman" w:hAnsi="Times New Roman" w:cs="Times New Roman"/>
          <w:sz w:val="24"/>
          <w:szCs w:val="24"/>
        </w:rPr>
      </w:pPr>
      <w:r>
        <w:rPr>
          <w:rFonts w:ascii="Times New Roman" w:hAnsi="Times New Roman" w:cs="Times New Roman"/>
          <w:sz w:val="24"/>
          <w:szCs w:val="24"/>
        </w:rPr>
        <w:t>All drawings should be in pencil.</w:t>
      </w:r>
    </w:p>
    <w:tbl>
      <w:tblPr>
        <w:tblStyle w:val="5"/>
        <w:tblW w:w="0" w:type="auto"/>
        <w:tblInd w:w="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2"/>
        <w:gridCol w:w="2428"/>
        <w:gridCol w:w="2247"/>
        <w:gridCol w:w="2338"/>
      </w:tblGrid>
      <w:tr w14:paraId="50BCF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5" w:type="dxa"/>
            <w:gridSpan w:val="4"/>
            <w:tcBorders>
              <w:top w:val="single" w:color="auto" w:sz="4" w:space="0"/>
              <w:left w:val="single" w:color="auto" w:sz="4" w:space="0"/>
              <w:bottom w:val="single" w:color="auto" w:sz="4" w:space="0"/>
              <w:right w:val="single" w:color="auto" w:sz="4" w:space="0"/>
            </w:tcBorders>
          </w:tcPr>
          <w:p w14:paraId="003249D4">
            <w:pPr>
              <w:spacing w:after="0" w:line="24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FOR EXAMINERS’ USE ONLY</w:t>
            </w:r>
          </w:p>
          <w:p w14:paraId="2446F1F4">
            <w:pPr>
              <w:spacing w:after="0" w:line="240" w:lineRule="auto"/>
              <w:jc w:val="both"/>
              <w:rPr>
                <w:rFonts w:ascii="Times New Roman" w:hAnsi="Times New Roman" w:cs="Times New Roman"/>
                <w:kern w:val="0"/>
                <w:sz w:val="24"/>
                <w:szCs w:val="24"/>
                <w14:ligatures w14:val="none"/>
              </w:rPr>
            </w:pPr>
          </w:p>
        </w:tc>
      </w:tr>
      <w:tr w14:paraId="54D9A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auto" w:sz="4" w:space="0"/>
              <w:left w:val="single" w:color="auto" w:sz="4" w:space="0"/>
              <w:bottom w:val="single" w:color="auto" w:sz="4" w:space="0"/>
              <w:right w:val="single" w:color="auto" w:sz="4" w:space="0"/>
            </w:tcBorders>
          </w:tcPr>
          <w:p w14:paraId="7B5DF606">
            <w:pPr>
              <w:spacing w:after="0" w:line="24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QN</w:t>
            </w:r>
          </w:p>
          <w:p w14:paraId="5EB44701">
            <w:pPr>
              <w:pStyle w:val="8"/>
              <w:spacing w:after="0" w:line="240" w:lineRule="auto"/>
              <w:jc w:val="both"/>
              <w:rPr>
                <w:rFonts w:ascii="Times New Roman" w:hAnsi="Times New Roman" w:cs="Times New Roman"/>
                <w:sz w:val="24"/>
                <w:szCs w:val="24"/>
              </w:rPr>
            </w:pPr>
          </w:p>
        </w:tc>
        <w:tc>
          <w:tcPr>
            <w:tcW w:w="2428" w:type="dxa"/>
            <w:tcBorders>
              <w:top w:val="single" w:color="auto" w:sz="4" w:space="0"/>
              <w:left w:val="single" w:color="auto" w:sz="4" w:space="0"/>
              <w:bottom w:val="single" w:color="auto" w:sz="4" w:space="0"/>
              <w:right w:val="single" w:color="auto" w:sz="4" w:space="0"/>
            </w:tcBorders>
          </w:tcPr>
          <w:p w14:paraId="4514D0E6">
            <w:pPr>
              <w:pStyle w:val="8"/>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TICK  </w:t>
            </w:r>
          </w:p>
        </w:tc>
        <w:tc>
          <w:tcPr>
            <w:tcW w:w="2247" w:type="dxa"/>
            <w:tcBorders>
              <w:top w:val="single" w:color="auto" w:sz="4" w:space="0"/>
              <w:left w:val="single" w:color="auto" w:sz="4" w:space="0"/>
              <w:bottom w:val="single" w:color="auto" w:sz="4" w:space="0"/>
              <w:right w:val="single" w:color="auto" w:sz="4" w:space="0"/>
            </w:tcBorders>
          </w:tcPr>
          <w:p w14:paraId="4A9ED1BC">
            <w:pPr>
              <w:spacing w:after="0" w:line="24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SCORE</w:t>
            </w:r>
          </w:p>
        </w:tc>
        <w:tc>
          <w:tcPr>
            <w:tcW w:w="2338" w:type="dxa"/>
            <w:tcBorders>
              <w:top w:val="single" w:color="auto" w:sz="4" w:space="0"/>
              <w:left w:val="single" w:color="auto" w:sz="4" w:space="0"/>
              <w:bottom w:val="single" w:color="auto" w:sz="4" w:space="0"/>
              <w:right w:val="single" w:color="auto" w:sz="4" w:space="0"/>
            </w:tcBorders>
          </w:tcPr>
          <w:p w14:paraId="49E0EC64">
            <w:pPr>
              <w:spacing w:after="0" w:line="240" w:lineRule="auto"/>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EXAMINER’S INITIALS</w:t>
            </w:r>
          </w:p>
        </w:tc>
      </w:tr>
      <w:tr w14:paraId="1D69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auto" w:sz="4" w:space="0"/>
              <w:left w:val="single" w:color="auto" w:sz="4" w:space="0"/>
              <w:bottom w:val="single" w:color="auto" w:sz="4" w:space="0"/>
              <w:right w:val="single" w:color="auto" w:sz="4" w:space="0"/>
            </w:tcBorders>
          </w:tcPr>
          <w:p w14:paraId="3C501032">
            <w:pPr>
              <w:pStyle w:val="8"/>
              <w:numPr>
                <w:ilvl w:val="0"/>
                <w:numId w:val="3"/>
              </w:numPr>
              <w:spacing w:after="0" w:line="240" w:lineRule="auto"/>
              <w:jc w:val="both"/>
              <w:rPr>
                <w:rFonts w:ascii="Times New Roman" w:hAnsi="Times New Roman" w:cs="Times New Roman"/>
                <w:sz w:val="24"/>
                <w:szCs w:val="24"/>
              </w:rPr>
            </w:pPr>
          </w:p>
          <w:p w14:paraId="668A2108">
            <w:pPr>
              <w:spacing w:after="0" w:line="240" w:lineRule="auto"/>
              <w:jc w:val="both"/>
              <w:rPr>
                <w:rFonts w:ascii="Times New Roman" w:hAnsi="Times New Roman" w:cs="Times New Roman"/>
                <w:kern w:val="0"/>
                <w:sz w:val="24"/>
                <w:szCs w:val="24"/>
                <w14:ligatures w14:val="none"/>
              </w:rPr>
            </w:pPr>
          </w:p>
        </w:tc>
        <w:tc>
          <w:tcPr>
            <w:tcW w:w="2428" w:type="dxa"/>
            <w:tcBorders>
              <w:top w:val="single" w:color="auto" w:sz="4" w:space="0"/>
              <w:left w:val="single" w:color="auto" w:sz="4" w:space="0"/>
              <w:bottom w:val="single" w:color="auto" w:sz="4" w:space="0"/>
              <w:right w:val="single" w:color="auto" w:sz="4" w:space="0"/>
            </w:tcBorders>
          </w:tcPr>
          <w:p w14:paraId="5C222C10">
            <w:pPr>
              <w:spacing w:after="0" w:line="240" w:lineRule="auto"/>
              <w:jc w:val="both"/>
              <w:rPr>
                <w:rFonts w:ascii="Times New Roman" w:hAnsi="Times New Roman" w:cs="Times New Roman"/>
                <w:kern w:val="0"/>
                <w:sz w:val="24"/>
                <w:szCs w:val="24"/>
                <w14:ligatures w14:val="none"/>
              </w:rPr>
            </w:pPr>
          </w:p>
        </w:tc>
        <w:tc>
          <w:tcPr>
            <w:tcW w:w="2247" w:type="dxa"/>
            <w:tcBorders>
              <w:top w:val="single" w:color="auto" w:sz="4" w:space="0"/>
              <w:left w:val="single" w:color="auto" w:sz="4" w:space="0"/>
              <w:bottom w:val="single" w:color="auto" w:sz="4" w:space="0"/>
              <w:right w:val="single" w:color="auto" w:sz="4" w:space="0"/>
            </w:tcBorders>
          </w:tcPr>
          <w:p w14:paraId="26013AD4">
            <w:pPr>
              <w:spacing w:after="0" w:line="240" w:lineRule="auto"/>
              <w:jc w:val="both"/>
              <w:rPr>
                <w:rFonts w:ascii="Times New Roman" w:hAnsi="Times New Roman" w:cs="Times New Roman"/>
                <w:kern w:val="0"/>
                <w:sz w:val="24"/>
                <w:szCs w:val="24"/>
                <w14:ligatures w14:val="none"/>
              </w:rPr>
            </w:pPr>
          </w:p>
        </w:tc>
        <w:tc>
          <w:tcPr>
            <w:tcW w:w="2338" w:type="dxa"/>
            <w:tcBorders>
              <w:top w:val="single" w:color="auto" w:sz="4" w:space="0"/>
              <w:left w:val="single" w:color="auto" w:sz="4" w:space="0"/>
              <w:bottom w:val="single" w:color="auto" w:sz="4" w:space="0"/>
              <w:right w:val="single" w:color="auto" w:sz="4" w:space="0"/>
            </w:tcBorders>
          </w:tcPr>
          <w:p w14:paraId="183AA8C4">
            <w:pPr>
              <w:spacing w:after="0" w:line="240" w:lineRule="auto"/>
              <w:jc w:val="both"/>
              <w:rPr>
                <w:rFonts w:ascii="Times New Roman" w:hAnsi="Times New Roman" w:cs="Times New Roman"/>
                <w:kern w:val="0"/>
                <w:sz w:val="24"/>
                <w:szCs w:val="24"/>
                <w14:ligatures w14:val="none"/>
              </w:rPr>
            </w:pPr>
          </w:p>
        </w:tc>
      </w:tr>
      <w:tr w14:paraId="49375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auto" w:sz="4" w:space="0"/>
              <w:left w:val="single" w:color="auto" w:sz="4" w:space="0"/>
              <w:bottom w:val="single" w:color="auto" w:sz="4" w:space="0"/>
              <w:right w:val="single" w:color="auto" w:sz="4" w:space="0"/>
            </w:tcBorders>
          </w:tcPr>
          <w:p w14:paraId="652B6BA1">
            <w:pPr>
              <w:pStyle w:val="8"/>
              <w:numPr>
                <w:ilvl w:val="0"/>
                <w:numId w:val="3"/>
              </w:numPr>
              <w:spacing w:after="0" w:line="240" w:lineRule="auto"/>
              <w:jc w:val="both"/>
              <w:rPr>
                <w:rFonts w:ascii="Times New Roman" w:hAnsi="Times New Roman" w:cs="Times New Roman"/>
                <w:sz w:val="24"/>
                <w:szCs w:val="24"/>
              </w:rPr>
            </w:pPr>
          </w:p>
          <w:p w14:paraId="4DCCF1FA">
            <w:pPr>
              <w:spacing w:after="0" w:line="240" w:lineRule="auto"/>
              <w:jc w:val="both"/>
              <w:rPr>
                <w:rFonts w:ascii="Times New Roman" w:hAnsi="Times New Roman" w:cs="Times New Roman"/>
                <w:kern w:val="0"/>
                <w:sz w:val="24"/>
                <w:szCs w:val="24"/>
                <w14:ligatures w14:val="none"/>
              </w:rPr>
            </w:pPr>
          </w:p>
        </w:tc>
        <w:tc>
          <w:tcPr>
            <w:tcW w:w="2428" w:type="dxa"/>
            <w:tcBorders>
              <w:top w:val="single" w:color="auto" w:sz="4" w:space="0"/>
              <w:left w:val="single" w:color="auto" w:sz="4" w:space="0"/>
              <w:bottom w:val="single" w:color="auto" w:sz="4" w:space="0"/>
              <w:right w:val="single" w:color="auto" w:sz="4" w:space="0"/>
            </w:tcBorders>
          </w:tcPr>
          <w:p w14:paraId="4A6BF2A4">
            <w:pPr>
              <w:spacing w:after="0" w:line="240" w:lineRule="auto"/>
              <w:jc w:val="both"/>
              <w:rPr>
                <w:rFonts w:ascii="Times New Roman" w:hAnsi="Times New Roman" w:cs="Times New Roman"/>
                <w:kern w:val="0"/>
                <w:sz w:val="24"/>
                <w:szCs w:val="24"/>
                <w14:ligatures w14:val="none"/>
              </w:rPr>
            </w:pPr>
          </w:p>
        </w:tc>
        <w:tc>
          <w:tcPr>
            <w:tcW w:w="2247" w:type="dxa"/>
            <w:tcBorders>
              <w:top w:val="single" w:color="auto" w:sz="4" w:space="0"/>
              <w:left w:val="single" w:color="auto" w:sz="4" w:space="0"/>
              <w:bottom w:val="single" w:color="auto" w:sz="4" w:space="0"/>
              <w:right w:val="single" w:color="auto" w:sz="4" w:space="0"/>
            </w:tcBorders>
          </w:tcPr>
          <w:p w14:paraId="2A4849DB">
            <w:pPr>
              <w:spacing w:after="0" w:line="240" w:lineRule="auto"/>
              <w:jc w:val="both"/>
              <w:rPr>
                <w:rFonts w:ascii="Times New Roman" w:hAnsi="Times New Roman" w:cs="Times New Roman"/>
                <w:kern w:val="0"/>
                <w:sz w:val="24"/>
                <w:szCs w:val="24"/>
                <w14:ligatures w14:val="none"/>
              </w:rPr>
            </w:pPr>
          </w:p>
        </w:tc>
        <w:tc>
          <w:tcPr>
            <w:tcW w:w="2338" w:type="dxa"/>
            <w:tcBorders>
              <w:top w:val="single" w:color="auto" w:sz="4" w:space="0"/>
              <w:left w:val="single" w:color="auto" w:sz="4" w:space="0"/>
              <w:bottom w:val="single" w:color="auto" w:sz="4" w:space="0"/>
              <w:right w:val="single" w:color="auto" w:sz="4" w:space="0"/>
            </w:tcBorders>
          </w:tcPr>
          <w:p w14:paraId="32462CF4">
            <w:pPr>
              <w:spacing w:after="0" w:line="240" w:lineRule="auto"/>
              <w:jc w:val="both"/>
              <w:rPr>
                <w:rFonts w:ascii="Times New Roman" w:hAnsi="Times New Roman" w:cs="Times New Roman"/>
                <w:kern w:val="0"/>
                <w:sz w:val="24"/>
                <w:szCs w:val="24"/>
                <w14:ligatures w14:val="none"/>
              </w:rPr>
            </w:pPr>
          </w:p>
        </w:tc>
      </w:tr>
      <w:tr w14:paraId="2ED0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auto" w:sz="4" w:space="0"/>
              <w:left w:val="single" w:color="auto" w:sz="4" w:space="0"/>
              <w:bottom w:val="single" w:color="auto" w:sz="4" w:space="0"/>
              <w:right w:val="single" w:color="auto" w:sz="4" w:space="0"/>
            </w:tcBorders>
          </w:tcPr>
          <w:p w14:paraId="6A1ED3FD">
            <w:pPr>
              <w:pStyle w:val="8"/>
              <w:numPr>
                <w:ilvl w:val="0"/>
                <w:numId w:val="3"/>
              </w:numPr>
              <w:spacing w:after="0" w:line="240" w:lineRule="auto"/>
              <w:jc w:val="both"/>
              <w:rPr>
                <w:rFonts w:ascii="Times New Roman" w:hAnsi="Times New Roman" w:cs="Times New Roman"/>
                <w:sz w:val="24"/>
                <w:szCs w:val="24"/>
              </w:rPr>
            </w:pPr>
          </w:p>
          <w:p w14:paraId="3BB77444">
            <w:pPr>
              <w:spacing w:after="0" w:line="240" w:lineRule="auto"/>
              <w:jc w:val="both"/>
              <w:rPr>
                <w:rFonts w:ascii="Times New Roman" w:hAnsi="Times New Roman" w:cs="Times New Roman"/>
                <w:kern w:val="0"/>
                <w:sz w:val="24"/>
                <w:szCs w:val="24"/>
                <w14:ligatures w14:val="none"/>
              </w:rPr>
            </w:pPr>
          </w:p>
        </w:tc>
        <w:tc>
          <w:tcPr>
            <w:tcW w:w="2428" w:type="dxa"/>
            <w:tcBorders>
              <w:top w:val="single" w:color="auto" w:sz="4" w:space="0"/>
              <w:left w:val="single" w:color="auto" w:sz="4" w:space="0"/>
              <w:bottom w:val="single" w:color="auto" w:sz="4" w:space="0"/>
              <w:right w:val="single" w:color="auto" w:sz="4" w:space="0"/>
            </w:tcBorders>
          </w:tcPr>
          <w:p w14:paraId="07F42900">
            <w:pPr>
              <w:spacing w:after="0" w:line="240" w:lineRule="auto"/>
              <w:jc w:val="both"/>
              <w:rPr>
                <w:rFonts w:ascii="Times New Roman" w:hAnsi="Times New Roman" w:cs="Times New Roman"/>
                <w:kern w:val="0"/>
                <w:sz w:val="24"/>
                <w:szCs w:val="24"/>
                <w14:ligatures w14:val="none"/>
              </w:rPr>
            </w:pPr>
          </w:p>
        </w:tc>
        <w:tc>
          <w:tcPr>
            <w:tcW w:w="2247" w:type="dxa"/>
            <w:tcBorders>
              <w:top w:val="single" w:color="auto" w:sz="4" w:space="0"/>
              <w:left w:val="single" w:color="auto" w:sz="4" w:space="0"/>
              <w:bottom w:val="single" w:color="auto" w:sz="4" w:space="0"/>
              <w:right w:val="single" w:color="auto" w:sz="4" w:space="0"/>
            </w:tcBorders>
          </w:tcPr>
          <w:p w14:paraId="3CD5A5BD">
            <w:pPr>
              <w:spacing w:after="0" w:line="240" w:lineRule="auto"/>
              <w:jc w:val="both"/>
              <w:rPr>
                <w:rFonts w:ascii="Times New Roman" w:hAnsi="Times New Roman" w:cs="Times New Roman"/>
                <w:kern w:val="0"/>
                <w:sz w:val="24"/>
                <w:szCs w:val="24"/>
                <w14:ligatures w14:val="none"/>
              </w:rPr>
            </w:pPr>
          </w:p>
        </w:tc>
        <w:tc>
          <w:tcPr>
            <w:tcW w:w="2338" w:type="dxa"/>
            <w:tcBorders>
              <w:top w:val="single" w:color="auto" w:sz="4" w:space="0"/>
              <w:left w:val="single" w:color="auto" w:sz="4" w:space="0"/>
              <w:bottom w:val="single" w:color="auto" w:sz="4" w:space="0"/>
              <w:right w:val="single" w:color="auto" w:sz="4" w:space="0"/>
            </w:tcBorders>
          </w:tcPr>
          <w:p w14:paraId="6B441B19">
            <w:pPr>
              <w:spacing w:after="0" w:line="240" w:lineRule="auto"/>
              <w:jc w:val="both"/>
              <w:rPr>
                <w:rFonts w:ascii="Times New Roman" w:hAnsi="Times New Roman" w:cs="Times New Roman"/>
                <w:kern w:val="0"/>
                <w:sz w:val="24"/>
                <w:szCs w:val="24"/>
                <w14:ligatures w14:val="none"/>
              </w:rPr>
            </w:pPr>
          </w:p>
        </w:tc>
      </w:tr>
      <w:tr w14:paraId="1A780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auto" w:sz="4" w:space="0"/>
              <w:left w:val="single" w:color="auto" w:sz="4" w:space="0"/>
              <w:bottom w:val="single" w:color="auto" w:sz="4" w:space="0"/>
              <w:right w:val="single" w:color="auto" w:sz="4" w:space="0"/>
            </w:tcBorders>
          </w:tcPr>
          <w:p w14:paraId="11C9FA07">
            <w:pPr>
              <w:pStyle w:val="8"/>
              <w:numPr>
                <w:ilvl w:val="0"/>
                <w:numId w:val="3"/>
              </w:numPr>
              <w:spacing w:after="0" w:line="240" w:lineRule="auto"/>
              <w:jc w:val="both"/>
              <w:rPr>
                <w:rFonts w:ascii="Times New Roman" w:hAnsi="Times New Roman" w:cs="Times New Roman"/>
                <w:sz w:val="24"/>
                <w:szCs w:val="24"/>
              </w:rPr>
            </w:pPr>
          </w:p>
          <w:p w14:paraId="0C89885B">
            <w:pPr>
              <w:spacing w:after="0" w:line="240" w:lineRule="auto"/>
              <w:jc w:val="both"/>
              <w:rPr>
                <w:rFonts w:ascii="Times New Roman" w:hAnsi="Times New Roman" w:cs="Times New Roman"/>
                <w:kern w:val="0"/>
                <w:sz w:val="24"/>
                <w:szCs w:val="24"/>
                <w14:ligatures w14:val="none"/>
              </w:rPr>
            </w:pPr>
          </w:p>
        </w:tc>
        <w:tc>
          <w:tcPr>
            <w:tcW w:w="2428" w:type="dxa"/>
            <w:tcBorders>
              <w:top w:val="single" w:color="auto" w:sz="4" w:space="0"/>
              <w:left w:val="single" w:color="auto" w:sz="4" w:space="0"/>
              <w:bottom w:val="single" w:color="auto" w:sz="4" w:space="0"/>
              <w:right w:val="single" w:color="auto" w:sz="4" w:space="0"/>
            </w:tcBorders>
          </w:tcPr>
          <w:p w14:paraId="1340CC2D">
            <w:pPr>
              <w:spacing w:after="0" w:line="240" w:lineRule="auto"/>
              <w:jc w:val="both"/>
              <w:rPr>
                <w:rFonts w:ascii="Times New Roman" w:hAnsi="Times New Roman" w:cs="Times New Roman"/>
                <w:kern w:val="0"/>
                <w:sz w:val="24"/>
                <w:szCs w:val="24"/>
                <w14:ligatures w14:val="none"/>
              </w:rPr>
            </w:pPr>
          </w:p>
        </w:tc>
        <w:tc>
          <w:tcPr>
            <w:tcW w:w="2247" w:type="dxa"/>
            <w:tcBorders>
              <w:top w:val="single" w:color="auto" w:sz="4" w:space="0"/>
              <w:left w:val="single" w:color="auto" w:sz="4" w:space="0"/>
              <w:bottom w:val="single" w:color="auto" w:sz="4" w:space="0"/>
              <w:right w:val="single" w:color="auto" w:sz="4" w:space="0"/>
            </w:tcBorders>
          </w:tcPr>
          <w:p w14:paraId="37E587E8">
            <w:pPr>
              <w:spacing w:after="0" w:line="240" w:lineRule="auto"/>
              <w:jc w:val="both"/>
              <w:rPr>
                <w:rFonts w:ascii="Times New Roman" w:hAnsi="Times New Roman" w:cs="Times New Roman"/>
                <w:kern w:val="0"/>
                <w:sz w:val="24"/>
                <w:szCs w:val="24"/>
                <w14:ligatures w14:val="none"/>
              </w:rPr>
            </w:pPr>
          </w:p>
        </w:tc>
        <w:tc>
          <w:tcPr>
            <w:tcW w:w="2338" w:type="dxa"/>
            <w:tcBorders>
              <w:top w:val="single" w:color="auto" w:sz="4" w:space="0"/>
              <w:left w:val="single" w:color="auto" w:sz="4" w:space="0"/>
              <w:bottom w:val="single" w:color="auto" w:sz="4" w:space="0"/>
              <w:right w:val="single" w:color="auto" w:sz="4" w:space="0"/>
            </w:tcBorders>
          </w:tcPr>
          <w:p w14:paraId="7B9B938A">
            <w:pPr>
              <w:spacing w:after="0" w:line="240" w:lineRule="auto"/>
              <w:jc w:val="both"/>
              <w:rPr>
                <w:rFonts w:ascii="Times New Roman" w:hAnsi="Times New Roman" w:cs="Times New Roman"/>
                <w:kern w:val="0"/>
                <w:sz w:val="24"/>
                <w:szCs w:val="24"/>
                <w14:ligatures w14:val="none"/>
              </w:rPr>
            </w:pPr>
          </w:p>
        </w:tc>
      </w:tr>
      <w:tr w14:paraId="1AD60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auto" w:sz="4" w:space="0"/>
              <w:left w:val="single" w:color="auto" w:sz="4" w:space="0"/>
              <w:bottom w:val="single" w:color="auto" w:sz="4" w:space="0"/>
              <w:right w:val="single" w:color="auto" w:sz="4" w:space="0"/>
            </w:tcBorders>
          </w:tcPr>
          <w:p w14:paraId="08D218DB">
            <w:pPr>
              <w:pStyle w:val="8"/>
              <w:numPr>
                <w:ilvl w:val="0"/>
                <w:numId w:val="3"/>
              </w:numPr>
              <w:spacing w:after="0" w:line="240" w:lineRule="auto"/>
              <w:jc w:val="both"/>
              <w:rPr>
                <w:rFonts w:ascii="Times New Roman" w:hAnsi="Times New Roman" w:cs="Times New Roman"/>
                <w:sz w:val="24"/>
                <w:szCs w:val="24"/>
              </w:rPr>
            </w:pPr>
          </w:p>
          <w:p w14:paraId="7F10468C">
            <w:pPr>
              <w:spacing w:after="0" w:line="240" w:lineRule="auto"/>
              <w:jc w:val="both"/>
              <w:rPr>
                <w:rFonts w:ascii="Times New Roman" w:hAnsi="Times New Roman" w:cs="Times New Roman"/>
                <w:kern w:val="0"/>
                <w:sz w:val="24"/>
                <w:szCs w:val="24"/>
                <w14:ligatures w14:val="none"/>
              </w:rPr>
            </w:pPr>
          </w:p>
        </w:tc>
        <w:tc>
          <w:tcPr>
            <w:tcW w:w="2428" w:type="dxa"/>
            <w:tcBorders>
              <w:top w:val="single" w:color="auto" w:sz="4" w:space="0"/>
              <w:left w:val="single" w:color="auto" w:sz="4" w:space="0"/>
              <w:bottom w:val="single" w:color="auto" w:sz="4" w:space="0"/>
              <w:right w:val="single" w:color="auto" w:sz="4" w:space="0"/>
            </w:tcBorders>
          </w:tcPr>
          <w:p w14:paraId="2E6F6385">
            <w:pPr>
              <w:spacing w:after="0" w:line="240" w:lineRule="auto"/>
              <w:jc w:val="both"/>
              <w:rPr>
                <w:rFonts w:ascii="Times New Roman" w:hAnsi="Times New Roman" w:cs="Times New Roman"/>
                <w:kern w:val="0"/>
                <w:sz w:val="24"/>
                <w:szCs w:val="24"/>
                <w14:ligatures w14:val="none"/>
              </w:rPr>
            </w:pPr>
          </w:p>
        </w:tc>
        <w:tc>
          <w:tcPr>
            <w:tcW w:w="2247" w:type="dxa"/>
            <w:tcBorders>
              <w:top w:val="single" w:color="auto" w:sz="4" w:space="0"/>
              <w:left w:val="single" w:color="auto" w:sz="4" w:space="0"/>
              <w:bottom w:val="single" w:color="auto" w:sz="4" w:space="0"/>
              <w:right w:val="single" w:color="auto" w:sz="4" w:space="0"/>
            </w:tcBorders>
          </w:tcPr>
          <w:p w14:paraId="0249A622">
            <w:pPr>
              <w:spacing w:after="0" w:line="240" w:lineRule="auto"/>
              <w:jc w:val="both"/>
              <w:rPr>
                <w:rFonts w:ascii="Times New Roman" w:hAnsi="Times New Roman" w:cs="Times New Roman"/>
                <w:kern w:val="0"/>
                <w:sz w:val="24"/>
                <w:szCs w:val="24"/>
                <w14:ligatures w14:val="none"/>
              </w:rPr>
            </w:pPr>
          </w:p>
        </w:tc>
        <w:tc>
          <w:tcPr>
            <w:tcW w:w="2338" w:type="dxa"/>
            <w:tcBorders>
              <w:top w:val="single" w:color="auto" w:sz="4" w:space="0"/>
              <w:left w:val="single" w:color="auto" w:sz="4" w:space="0"/>
              <w:bottom w:val="single" w:color="auto" w:sz="4" w:space="0"/>
              <w:right w:val="single" w:color="auto" w:sz="4" w:space="0"/>
            </w:tcBorders>
          </w:tcPr>
          <w:p w14:paraId="5E771E65">
            <w:pPr>
              <w:spacing w:after="0" w:line="240" w:lineRule="auto"/>
              <w:jc w:val="both"/>
              <w:rPr>
                <w:rFonts w:ascii="Times New Roman" w:hAnsi="Times New Roman" w:cs="Times New Roman"/>
                <w:kern w:val="0"/>
                <w:sz w:val="24"/>
                <w:szCs w:val="24"/>
                <w14:ligatures w14:val="none"/>
              </w:rPr>
            </w:pPr>
          </w:p>
        </w:tc>
      </w:tr>
      <w:tr w14:paraId="6E0C3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auto" w:sz="4" w:space="0"/>
              <w:left w:val="single" w:color="auto" w:sz="4" w:space="0"/>
              <w:bottom w:val="single" w:color="auto" w:sz="4" w:space="0"/>
              <w:right w:val="single" w:color="auto" w:sz="4" w:space="0"/>
            </w:tcBorders>
          </w:tcPr>
          <w:p w14:paraId="1F5CAAAA">
            <w:pPr>
              <w:pStyle w:val="8"/>
              <w:numPr>
                <w:ilvl w:val="0"/>
                <w:numId w:val="3"/>
              </w:numPr>
              <w:spacing w:after="0" w:line="240" w:lineRule="auto"/>
              <w:jc w:val="both"/>
              <w:rPr>
                <w:rFonts w:ascii="Times New Roman" w:hAnsi="Times New Roman" w:cs="Times New Roman"/>
                <w:sz w:val="24"/>
                <w:szCs w:val="24"/>
              </w:rPr>
            </w:pPr>
          </w:p>
        </w:tc>
        <w:tc>
          <w:tcPr>
            <w:tcW w:w="2428" w:type="dxa"/>
            <w:tcBorders>
              <w:top w:val="single" w:color="auto" w:sz="4" w:space="0"/>
              <w:left w:val="single" w:color="auto" w:sz="4" w:space="0"/>
              <w:bottom w:val="single" w:color="auto" w:sz="4" w:space="0"/>
              <w:right w:val="single" w:color="auto" w:sz="4" w:space="0"/>
            </w:tcBorders>
          </w:tcPr>
          <w:p w14:paraId="410BF168">
            <w:pPr>
              <w:spacing w:after="0" w:line="240" w:lineRule="auto"/>
              <w:jc w:val="both"/>
              <w:rPr>
                <w:rFonts w:ascii="Times New Roman" w:hAnsi="Times New Roman" w:cs="Times New Roman"/>
                <w:kern w:val="0"/>
                <w:sz w:val="24"/>
                <w:szCs w:val="24"/>
                <w14:ligatures w14:val="none"/>
              </w:rPr>
            </w:pPr>
          </w:p>
          <w:p w14:paraId="0238FEB9">
            <w:pPr>
              <w:spacing w:after="0" w:line="240" w:lineRule="auto"/>
              <w:jc w:val="both"/>
              <w:rPr>
                <w:rFonts w:ascii="Times New Roman" w:hAnsi="Times New Roman" w:cs="Times New Roman"/>
                <w:kern w:val="0"/>
                <w:sz w:val="24"/>
                <w:szCs w:val="24"/>
                <w14:ligatures w14:val="none"/>
              </w:rPr>
            </w:pPr>
          </w:p>
        </w:tc>
        <w:tc>
          <w:tcPr>
            <w:tcW w:w="2247" w:type="dxa"/>
            <w:tcBorders>
              <w:top w:val="single" w:color="auto" w:sz="4" w:space="0"/>
              <w:left w:val="single" w:color="auto" w:sz="4" w:space="0"/>
              <w:bottom w:val="single" w:color="auto" w:sz="4" w:space="0"/>
              <w:right w:val="single" w:color="auto" w:sz="4" w:space="0"/>
            </w:tcBorders>
          </w:tcPr>
          <w:p w14:paraId="5F90ADD0">
            <w:pPr>
              <w:spacing w:after="0" w:line="240" w:lineRule="auto"/>
              <w:jc w:val="both"/>
              <w:rPr>
                <w:rFonts w:ascii="Times New Roman" w:hAnsi="Times New Roman" w:cs="Times New Roman"/>
                <w:kern w:val="0"/>
                <w:sz w:val="24"/>
                <w:szCs w:val="24"/>
                <w14:ligatures w14:val="none"/>
              </w:rPr>
            </w:pPr>
          </w:p>
        </w:tc>
        <w:tc>
          <w:tcPr>
            <w:tcW w:w="2338" w:type="dxa"/>
            <w:tcBorders>
              <w:top w:val="single" w:color="auto" w:sz="4" w:space="0"/>
              <w:left w:val="single" w:color="auto" w:sz="4" w:space="0"/>
              <w:bottom w:val="single" w:color="auto" w:sz="4" w:space="0"/>
              <w:right w:val="single" w:color="auto" w:sz="4" w:space="0"/>
            </w:tcBorders>
          </w:tcPr>
          <w:p w14:paraId="4C68DDA7">
            <w:pPr>
              <w:spacing w:after="0" w:line="240" w:lineRule="auto"/>
              <w:jc w:val="both"/>
              <w:rPr>
                <w:rFonts w:ascii="Times New Roman" w:hAnsi="Times New Roman" w:cs="Times New Roman"/>
                <w:kern w:val="0"/>
                <w:sz w:val="24"/>
                <w:szCs w:val="24"/>
                <w14:ligatures w14:val="none"/>
              </w:rPr>
            </w:pPr>
          </w:p>
        </w:tc>
      </w:tr>
      <w:tr w14:paraId="69A60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auto" w:sz="4" w:space="0"/>
              <w:left w:val="single" w:color="auto" w:sz="4" w:space="0"/>
              <w:bottom w:val="single" w:color="auto" w:sz="4" w:space="0"/>
              <w:right w:val="single" w:color="auto" w:sz="4" w:space="0"/>
            </w:tcBorders>
          </w:tcPr>
          <w:p w14:paraId="66E88C22">
            <w:pPr>
              <w:pStyle w:val="8"/>
              <w:numPr>
                <w:ilvl w:val="0"/>
                <w:numId w:val="3"/>
              </w:numPr>
              <w:spacing w:after="0" w:line="240" w:lineRule="auto"/>
              <w:jc w:val="both"/>
              <w:rPr>
                <w:rFonts w:ascii="Times New Roman" w:hAnsi="Times New Roman" w:cs="Times New Roman"/>
                <w:sz w:val="24"/>
                <w:szCs w:val="24"/>
              </w:rPr>
            </w:pPr>
          </w:p>
        </w:tc>
        <w:tc>
          <w:tcPr>
            <w:tcW w:w="2428" w:type="dxa"/>
            <w:tcBorders>
              <w:top w:val="single" w:color="auto" w:sz="4" w:space="0"/>
              <w:left w:val="single" w:color="auto" w:sz="4" w:space="0"/>
              <w:bottom w:val="single" w:color="auto" w:sz="4" w:space="0"/>
              <w:right w:val="single" w:color="auto" w:sz="4" w:space="0"/>
            </w:tcBorders>
          </w:tcPr>
          <w:p w14:paraId="0254E62C">
            <w:pPr>
              <w:spacing w:after="0" w:line="240" w:lineRule="auto"/>
              <w:jc w:val="both"/>
              <w:rPr>
                <w:rFonts w:ascii="Times New Roman" w:hAnsi="Times New Roman" w:cs="Times New Roman"/>
                <w:kern w:val="0"/>
                <w:sz w:val="24"/>
                <w:szCs w:val="24"/>
                <w14:ligatures w14:val="none"/>
              </w:rPr>
            </w:pPr>
          </w:p>
          <w:p w14:paraId="0E0ED617">
            <w:pPr>
              <w:spacing w:after="0" w:line="240" w:lineRule="auto"/>
              <w:jc w:val="both"/>
              <w:rPr>
                <w:rFonts w:ascii="Times New Roman" w:hAnsi="Times New Roman" w:cs="Times New Roman"/>
                <w:kern w:val="0"/>
                <w:sz w:val="24"/>
                <w:szCs w:val="24"/>
                <w14:ligatures w14:val="none"/>
              </w:rPr>
            </w:pPr>
          </w:p>
        </w:tc>
        <w:tc>
          <w:tcPr>
            <w:tcW w:w="2247" w:type="dxa"/>
            <w:tcBorders>
              <w:top w:val="single" w:color="auto" w:sz="4" w:space="0"/>
              <w:left w:val="single" w:color="auto" w:sz="4" w:space="0"/>
              <w:bottom w:val="single" w:color="auto" w:sz="4" w:space="0"/>
              <w:right w:val="single" w:color="auto" w:sz="4" w:space="0"/>
            </w:tcBorders>
          </w:tcPr>
          <w:p w14:paraId="6A37FB5C">
            <w:pPr>
              <w:spacing w:after="0" w:line="240" w:lineRule="auto"/>
              <w:jc w:val="both"/>
              <w:rPr>
                <w:rFonts w:ascii="Times New Roman" w:hAnsi="Times New Roman" w:cs="Times New Roman"/>
                <w:kern w:val="0"/>
                <w:sz w:val="24"/>
                <w:szCs w:val="24"/>
                <w14:ligatures w14:val="none"/>
              </w:rPr>
            </w:pPr>
          </w:p>
        </w:tc>
        <w:tc>
          <w:tcPr>
            <w:tcW w:w="2338" w:type="dxa"/>
            <w:tcBorders>
              <w:top w:val="single" w:color="auto" w:sz="4" w:space="0"/>
              <w:left w:val="single" w:color="auto" w:sz="4" w:space="0"/>
              <w:bottom w:val="single" w:color="auto" w:sz="4" w:space="0"/>
              <w:right w:val="single" w:color="auto" w:sz="4" w:space="0"/>
            </w:tcBorders>
          </w:tcPr>
          <w:p w14:paraId="00B2E273">
            <w:pPr>
              <w:spacing w:after="0" w:line="240" w:lineRule="auto"/>
              <w:jc w:val="both"/>
              <w:rPr>
                <w:rFonts w:ascii="Times New Roman" w:hAnsi="Times New Roman" w:cs="Times New Roman"/>
                <w:kern w:val="0"/>
                <w:sz w:val="24"/>
                <w:szCs w:val="24"/>
                <w14:ligatures w14:val="none"/>
              </w:rPr>
            </w:pPr>
          </w:p>
        </w:tc>
      </w:tr>
      <w:tr w14:paraId="3F5B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auto" w:sz="4" w:space="0"/>
              <w:left w:val="single" w:color="auto" w:sz="4" w:space="0"/>
              <w:bottom w:val="single" w:color="auto" w:sz="4" w:space="0"/>
              <w:right w:val="single" w:color="auto" w:sz="4" w:space="0"/>
            </w:tcBorders>
          </w:tcPr>
          <w:p w14:paraId="21DD72DE">
            <w:pPr>
              <w:pStyle w:val="8"/>
              <w:numPr>
                <w:ilvl w:val="0"/>
                <w:numId w:val="3"/>
              </w:numPr>
              <w:spacing w:after="0" w:line="240" w:lineRule="auto"/>
              <w:jc w:val="both"/>
              <w:rPr>
                <w:rFonts w:ascii="Times New Roman" w:hAnsi="Times New Roman" w:cs="Times New Roman"/>
                <w:sz w:val="24"/>
                <w:szCs w:val="24"/>
              </w:rPr>
            </w:pPr>
          </w:p>
        </w:tc>
        <w:tc>
          <w:tcPr>
            <w:tcW w:w="2428" w:type="dxa"/>
            <w:tcBorders>
              <w:top w:val="single" w:color="auto" w:sz="4" w:space="0"/>
              <w:left w:val="single" w:color="auto" w:sz="4" w:space="0"/>
              <w:bottom w:val="single" w:color="auto" w:sz="4" w:space="0"/>
              <w:right w:val="single" w:color="auto" w:sz="4" w:space="0"/>
            </w:tcBorders>
          </w:tcPr>
          <w:p w14:paraId="478C662C">
            <w:pPr>
              <w:spacing w:after="0" w:line="240" w:lineRule="auto"/>
              <w:jc w:val="both"/>
              <w:rPr>
                <w:rFonts w:ascii="Times New Roman" w:hAnsi="Times New Roman" w:cs="Times New Roman"/>
                <w:kern w:val="0"/>
                <w:sz w:val="24"/>
                <w:szCs w:val="24"/>
                <w14:ligatures w14:val="none"/>
              </w:rPr>
            </w:pPr>
          </w:p>
          <w:p w14:paraId="70387050">
            <w:pPr>
              <w:spacing w:after="0" w:line="240" w:lineRule="auto"/>
              <w:jc w:val="both"/>
              <w:rPr>
                <w:rFonts w:ascii="Times New Roman" w:hAnsi="Times New Roman" w:cs="Times New Roman"/>
                <w:kern w:val="0"/>
                <w:sz w:val="24"/>
                <w:szCs w:val="24"/>
                <w14:ligatures w14:val="none"/>
              </w:rPr>
            </w:pPr>
          </w:p>
        </w:tc>
        <w:tc>
          <w:tcPr>
            <w:tcW w:w="2247" w:type="dxa"/>
            <w:tcBorders>
              <w:top w:val="single" w:color="auto" w:sz="4" w:space="0"/>
              <w:left w:val="single" w:color="auto" w:sz="4" w:space="0"/>
              <w:bottom w:val="single" w:color="auto" w:sz="4" w:space="0"/>
              <w:right w:val="single" w:color="auto" w:sz="4" w:space="0"/>
            </w:tcBorders>
          </w:tcPr>
          <w:p w14:paraId="40398E18">
            <w:pPr>
              <w:spacing w:after="0" w:line="240" w:lineRule="auto"/>
              <w:jc w:val="both"/>
              <w:rPr>
                <w:rFonts w:ascii="Times New Roman" w:hAnsi="Times New Roman" w:cs="Times New Roman"/>
                <w:kern w:val="0"/>
                <w:sz w:val="24"/>
                <w:szCs w:val="24"/>
                <w14:ligatures w14:val="none"/>
              </w:rPr>
            </w:pPr>
          </w:p>
        </w:tc>
        <w:tc>
          <w:tcPr>
            <w:tcW w:w="2338" w:type="dxa"/>
            <w:tcBorders>
              <w:top w:val="single" w:color="auto" w:sz="4" w:space="0"/>
              <w:left w:val="single" w:color="auto" w:sz="4" w:space="0"/>
              <w:bottom w:val="single" w:color="auto" w:sz="4" w:space="0"/>
              <w:right w:val="single" w:color="auto" w:sz="4" w:space="0"/>
            </w:tcBorders>
          </w:tcPr>
          <w:p w14:paraId="7B0D113F">
            <w:pPr>
              <w:spacing w:after="0" w:line="240" w:lineRule="auto"/>
              <w:jc w:val="both"/>
              <w:rPr>
                <w:rFonts w:ascii="Times New Roman" w:hAnsi="Times New Roman" w:cs="Times New Roman"/>
                <w:kern w:val="0"/>
                <w:sz w:val="24"/>
                <w:szCs w:val="24"/>
                <w14:ligatures w14:val="none"/>
              </w:rPr>
            </w:pPr>
          </w:p>
        </w:tc>
      </w:tr>
      <w:tr w14:paraId="3A0CE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auto" w:sz="4" w:space="0"/>
              <w:left w:val="single" w:color="auto" w:sz="4" w:space="0"/>
              <w:bottom w:val="single" w:color="auto" w:sz="4" w:space="0"/>
              <w:right w:val="single" w:color="auto" w:sz="4" w:space="0"/>
            </w:tcBorders>
          </w:tcPr>
          <w:p w14:paraId="37FAD39E">
            <w:pPr>
              <w:pStyle w:val="8"/>
              <w:numPr>
                <w:ilvl w:val="0"/>
                <w:numId w:val="3"/>
              </w:numPr>
              <w:spacing w:after="0" w:line="240" w:lineRule="auto"/>
              <w:jc w:val="both"/>
              <w:rPr>
                <w:rFonts w:ascii="Times New Roman" w:hAnsi="Times New Roman" w:cs="Times New Roman"/>
                <w:sz w:val="24"/>
                <w:szCs w:val="24"/>
              </w:rPr>
            </w:pPr>
          </w:p>
        </w:tc>
        <w:tc>
          <w:tcPr>
            <w:tcW w:w="2428" w:type="dxa"/>
            <w:tcBorders>
              <w:top w:val="single" w:color="auto" w:sz="4" w:space="0"/>
              <w:left w:val="single" w:color="auto" w:sz="4" w:space="0"/>
              <w:bottom w:val="single" w:color="auto" w:sz="4" w:space="0"/>
              <w:right w:val="single" w:color="auto" w:sz="4" w:space="0"/>
            </w:tcBorders>
          </w:tcPr>
          <w:p w14:paraId="2C9535A8">
            <w:pPr>
              <w:spacing w:after="0" w:line="240" w:lineRule="auto"/>
              <w:jc w:val="both"/>
              <w:rPr>
                <w:rFonts w:ascii="Times New Roman" w:hAnsi="Times New Roman" w:cs="Times New Roman"/>
                <w:kern w:val="0"/>
                <w:sz w:val="24"/>
                <w:szCs w:val="24"/>
                <w14:ligatures w14:val="none"/>
              </w:rPr>
            </w:pPr>
          </w:p>
          <w:p w14:paraId="73383F07">
            <w:pPr>
              <w:spacing w:after="0" w:line="240" w:lineRule="auto"/>
              <w:jc w:val="both"/>
              <w:rPr>
                <w:rFonts w:ascii="Times New Roman" w:hAnsi="Times New Roman" w:cs="Times New Roman"/>
                <w:kern w:val="0"/>
                <w:sz w:val="24"/>
                <w:szCs w:val="24"/>
                <w14:ligatures w14:val="none"/>
              </w:rPr>
            </w:pPr>
          </w:p>
        </w:tc>
        <w:tc>
          <w:tcPr>
            <w:tcW w:w="2247" w:type="dxa"/>
            <w:tcBorders>
              <w:top w:val="single" w:color="auto" w:sz="4" w:space="0"/>
              <w:left w:val="single" w:color="auto" w:sz="4" w:space="0"/>
              <w:bottom w:val="single" w:color="auto" w:sz="4" w:space="0"/>
              <w:right w:val="single" w:color="auto" w:sz="4" w:space="0"/>
            </w:tcBorders>
          </w:tcPr>
          <w:p w14:paraId="4FD6D6F2">
            <w:pPr>
              <w:spacing w:after="0" w:line="240" w:lineRule="auto"/>
              <w:jc w:val="both"/>
              <w:rPr>
                <w:rFonts w:ascii="Times New Roman" w:hAnsi="Times New Roman" w:cs="Times New Roman"/>
                <w:kern w:val="0"/>
                <w:sz w:val="24"/>
                <w:szCs w:val="24"/>
                <w14:ligatures w14:val="none"/>
              </w:rPr>
            </w:pPr>
          </w:p>
        </w:tc>
        <w:tc>
          <w:tcPr>
            <w:tcW w:w="2338" w:type="dxa"/>
            <w:tcBorders>
              <w:top w:val="single" w:color="auto" w:sz="4" w:space="0"/>
              <w:left w:val="single" w:color="auto" w:sz="4" w:space="0"/>
              <w:bottom w:val="single" w:color="auto" w:sz="4" w:space="0"/>
              <w:right w:val="single" w:color="auto" w:sz="4" w:space="0"/>
            </w:tcBorders>
          </w:tcPr>
          <w:p w14:paraId="0000CEDF">
            <w:pPr>
              <w:spacing w:after="0" w:line="240" w:lineRule="auto"/>
              <w:jc w:val="both"/>
              <w:rPr>
                <w:rFonts w:ascii="Times New Roman" w:hAnsi="Times New Roman" w:cs="Times New Roman"/>
                <w:kern w:val="0"/>
                <w:sz w:val="24"/>
                <w:szCs w:val="24"/>
                <w14:ligatures w14:val="none"/>
              </w:rPr>
            </w:pPr>
          </w:p>
        </w:tc>
      </w:tr>
      <w:tr w14:paraId="2AAEA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auto" w:sz="4" w:space="0"/>
              <w:left w:val="single" w:color="auto" w:sz="4" w:space="0"/>
              <w:bottom w:val="single" w:color="auto" w:sz="4" w:space="0"/>
              <w:right w:val="single" w:color="auto" w:sz="4" w:space="0"/>
            </w:tcBorders>
          </w:tcPr>
          <w:p w14:paraId="1B6E6F38">
            <w:pPr>
              <w:pStyle w:val="8"/>
              <w:numPr>
                <w:ilvl w:val="0"/>
                <w:numId w:val="3"/>
              </w:numPr>
              <w:spacing w:after="0" w:line="240" w:lineRule="auto"/>
              <w:jc w:val="both"/>
              <w:rPr>
                <w:rFonts w:ascii="Times New Roman" w:hAnsi="Times New Roman" w:cs="Times New Roman"/>
                <w:sz w:val="24"/>
                <w:szCs w:val="24"/>
              </w:rPr>
            </w:pPr>
          </w:p>
        </w:tc>
        <w:tc>
          <w:tcPr>
            <w:tcW w:w="2428" w:type="dxa"/>
            <w:tcBorders>
              <w:top w:val="single" w:color="auto" w:sz="4" w:space="0"/>
              <w:left w:val="single" w:color="auto" w:sz="4" w:space="0"/>
              <w:bottom w:val="single" w:color="auto" w:sz="4" w:space="0"/>
              <w:right w:val="single" w:color="auto" w:sz="4" w:space="0"/>
            </w:tcBorders>
          </w:tcPr>
          <w:p w14:paraId="76AD7947">
            <w:pPr>
              <w:spacing w:after="0" w:line="240" w:lineRule="auto"/>
              <w:jc w:val="both"/>
              <w:rPr>
                <w:rFonts w:ascii="Times New Roman" w:hAnsi="Times New Roman" w:cs="Times New Roman"/>
                <w:kern w:val="0"/>
                <w:sz w:val="24"/>
                <w:szCs w:val="24"/>
                <w14:ligatures w14:val="none"/>
              </w:rPr>
            </w:pPr>
          </w:p>
          <w:p w14:paraId="781292FF">
            <w:pPr>
              <w:spacing w:after="0" w:line="240" w:lineRule="auto"/>
              <w:jc w:val="both"/>
              <w:rPr>
                <w:rFonts w:ascii="Times New Roman" w:hAnsi="Times New Roman" w:cs="Times New Roman"/>
                <w:kern w:val="0"/>
                <w:sz w:val="24"/>
                <w:szCs w:val="24"/>
                <w14:ligatures w14:val="none"/>
              </w:rPr>
            </w:pPr>
          </w:p>
        </w:tc>
        <w:tc>
          <w:tcPr>
            <w:tcW w:w="2247" w:type="dxa"/>
            <w:tcBorders>
              <w:top w:val="single" w:color="auto" w:sz="4" w:space="0"/>
              <w:left w:val="single" w:color="auto" w:sz="4" w:space="0"/>
              <w:bottom w:val="single" w:color="auto" w:sz="4" w:space="0"/>
              <w:right w:val="single" w:color="auto" w:sz="4" w:space="0"/>
            </w:tcBorders>
          </w:tcPr>
          <w:p w14:paraId="7B9E4ABA">
            <w:pPr>
              <w:spacing w:after="0" w:line="240" w:lineRule="auto"/>
              <w:jc w:val="both"/>
              <w:rPr>
                <w:rFonts w:ascii="Times New Roman" w:hAnsi="Times New Roman" w:cs="Times New Roman"/>
                <w:kern w:val="0"/>
                <w:sz w:val="24"/>
                <w:szCs w:val="24"/>
                <w14:ligatures w14:val="none"/>
              </w:rPr>
            </w:pPr>
          </w:p>
        </w:tc>
        <w:tc>
          <w:tcPr>
            <w:tcW w:w="2338" w:type="dxa"/>
            <w:tcBorders>
              <w:top w:val="single" w:color="auto" w:sz="4" w:space="0"/>
              <w:left w:val="single" w:color="auto" w:sz="4" w:space="0"/>
              <w:bottom w:val="single" w:color="auto" w:sz="4" w:space="0"/>
              <w:right w:val="single" w:color="auto" w:sz="4" w:space="0"/>
            </w:tcBorders>
          </w:tcPr>
          <w:p w14:paraId="02A5B8C9">
            <w:pPr>
              <w:spacing w:after="0" w:line="240" w:lineRule="auto"/>
              <w:jc w:val="both"/>
              <w:rPr>
                <w:rFonts w:ascii="Times New Roman" w:hAnsi="Times New Roman" w:cs="Times New Roman"/>
                <w:kern w:val="0"/>
                <w:sz w:val="24"/>
                <w:szCs w:val="24"/>
                <w14:ligatures w14:val="none"/>
              </w:rPr>
            </w:pPr>
          </w:p>
        </w:tc>
      </w:tr>
      <w:tr w14:paraId="5AD43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2" w:type="dxa"/>
            <w:tcBorders>
              <w:top w:val="single" w:color="auto" w:sz="4" w:space="0"/>
              <w:left w:val="single" w:color="auto" w:sz="4" w:space="0"/>
              <w:bottom w:val="single" w:color="auto" w:sz="4" w:space="0"/>
              <w:right w:val="single" w:color="auto" w:sz="4" w:space="0"/>
            </w:tcBorders>
          </w:tcPr>
          <w:p w14:paraId="09C41C55">
            <w:pPr>
              <w:pStyle w:val="8"/>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TOTAL </w:t>
            </w:r>
          </w:p>
        </w:tc>
        <w:tc>
          <w:tcPr>
            <w:tcW w:w="7013" w:type="dxa"/>
            <w:gridSpan w:val="3"/>
            <w:tcBorders>
              <w:top w:val="single" w:color="auto" w:sz="4" w:space="0"/>
              <w:left w:val="single" w:color="auto" w:sz="4" w:space="0"/>
              <w:bottom w:val="single" w:color="auto" w:sz="4" w:space="0"/>
              <w:right w:val="single" w:color="auto" w:sz="4" w:space="0"/>
            </w:tcBorders>
          </w:tcPr>
          <w:p w14:paraId="437F9D07">
            <w:pPr>
              <w:spacing w:after="0" w:line="240" w:lineRule="auto"/>
              <w:jc w:val="both"/>
              <w:rPr>
                <w:rFonts w:ascii="Times New Roman" w:hAnsi="Times New Roman" w:cs="Times New Roman"/>
                <w:kern w:val="0"/>
                <w:sz w:val="24"/>
                <w:szCs w:val="24"/>
                <w14:ligatures w14:val="none"/>
              </w:rPr>
            </w:pPr>
          </w:p>
          <w:p w14:paraId="11B7FF92">
            <w:pPr>
              <w:spacing w:after="0" w:line="240" w:lineRule="auto"/>
              <w:jc w:val="both"/>
              <w:rPr>
                <w:rFonts w:ascii="Times New Roman" w:hAnsi="Times New Roman" w:cs="Times New Roman"/>
                <w:kern w:val="0"/>
                <w:sz w:val="24"/>
                <w:szCs w:val="24"/>
                <w14:ligatures w14:val="none"/>
              </w:rPr>
            </w:pPr>
          </w:p>
        </w:tc>
      </w:tr>
    </w:tbl>
    <w:p w14:paraId="1A823334">
      <w:pPr>
        <w:spacing w:after="0" w:line="360" w:lineRule="auto"/>
        <w:jc w:val="center"/>
        <w:rPr>
          <w:rFonts w:ascii="Times New Roman" w:hAnsi="Times New Roman" w:cs="Times New Roman"/>
          <w:b/>
        </w:rPr>
      </w:pPr>
    </w:p>
    <w:p w14:paraId="21EC8835">
      <w:pPr>
        <w:spacing w:after="0" w:line="360" w:lineRule="auto"/>
        <w:jc w:val="center"/>
        <w:rPr>
          <w:rFonts w:ascii="Times New Roman" w:hAnsi="Times New Roman" w:cs="Times New Roman"/>
          <w:b/>
        </w:rPr>
      </w:pPr>
    </w:p>
    <w:p w14:paraId="40554E9E">
      <w:pPr>
        <w:spacing w:after="0" w:line="360" w:lineRule="auto"/>
        <w:jc w:val="center"/>
        <w:rPr>
          <w:rFonts w:ascii="Times New Roman" w:hAnsi="Times New Roman" w:cs="Times New Roman"/>
          <w:b/>
        </w:rPr>
      </w:pPr>
    </w:p>
    <w:p w14:paraId="10F7C9AA">
      <w:pPr>
        <w:spacing w:after="0" w:line="360" w:lineRule="auto"/>
        <w:jc w:val="center"/>
        <w:rPr>
          <w:rFonts w:ascii="Times New Roman" w:hAnsi="Times New Roman" w:cs="Times New Roman"/>
          <w:b/>
        </w:rPr>
      </w:pPr>
    </w:p>
    <w:p w14:paraId="42FE62E7">
      <w:pPr>
        <w:spacing w:after="0" w:line="360" w:lineRule="auto"/>
        <w:jc w:val="center"/>
        <w:rPr>
          <w:rFonts w:ascii="Times New Roman" w:hAnsi="Times New Roman" w:cs="Times New Roman"/>
          <w:b/>
        </w:rPr>
      </w:pPr>
    </w:p>
    <w:p w14:paraId="0FF32451">
      <w:pPr>
        <w:spacing w:after="0" w:line="360" w:lineRule="auto"/>
        <w:ind w:left="0" w:leftChars="0" w:hanging="10" w:firstLineChars="0"/>
        <w:jc w:val="center"/>
        <w:rPr>
          <w:rFonts w:ascii="Times New Roman" w:hAnsi="Times New Roman" w:cs="Times New Roman"/>
          <w:b/>
        </w:rPr>
      </w:pPr>
      <w:r>
        <w:rPr>
          <w:rFonts w:ascii="Times New Roman" w:hAnsi="Times New Roman" w:cs="Times New Roman"/>
          <w:b/>
        </w:rPr>
        <w:t>SECTION A (15 MARKS)</w:t>
      </w:r>
    </w:p>
    <w:p w14:paraId="46B81050">
      <w:pPr>
        <w:pStyle w:val="8"/>
        <w:numPr>
          <w:ilvl w:val="0"/>
          <w:numId w:val="4"/>
        </w:numPr>
        <w:spacing w:after="49"/>
        <w:ind w:left="450" w:hanging="270"/>
        <w:jc w:val="both"/>
        <w:rPr>
          <w:rFonts w:ascii="Times New Roman" w:hAnsi="Times New Roman" w:cs="Times New Roman"/>
          <w:sz w:val="24"/>
          <w:szCs w:val="24"/>
        </w:rPr>
      </w:pPr>
      <w:r>
        <w:rPr>
          <w:rFonts w:ascii="Times New Roman" w:hAnsi="Times New Roman" w:cs="Times New Roman"/>
          <w:sz w:val="24"/>
          <w:szCs w:val="24"/>
        </w:rPr>
        <w:t xml:space="preserve">For each of item (i) – (x), choose the correct answer from the give alternatives and write its letter below item number in the box provide. </w:t>
      </w:r>
    </w:p>
    <w:p w14:paraId="1E56A927">
      <w:pPr>
        <w:numPr>
          <w:ilvl w:val="0"/>
          <w:numId w:val="5"/>
        </w:numPr>
        <w:spacing w:after="48"/>
        <w:ind w:left="810" w:hanging="308"/>
        <w:jc w:val="both"/>
        <w:rPr>
          <w:rFonts w:ascii="Times New Roman" w:hAnsi="Times New Roman" w:cs="Times New Roman"/>
        </w:rPr>
      </w:pPr>
      <w:r>
        <w:rPr>
          <w:rFonts w:ascii="Times New Roman" w:hAnsi="Times New Roman" w:cs="Times New Roman"/>
        </w:rPr>
        <w:t xml:space="preserve">The history teacher at Seypalm Secondary School was in the class and provided the following definition; “is the study of society’s cultural system, behavior, beliefs and ideologies”. This definition is for which concept? </w:t>
      </w:r>
    </w:p>
    <w:p w14:paraId="7DA3F9B5">
      <w:pPr>
        <w:numPr>
          <w:ilvl w:val="1"/>
          <w:numId w:val="5"/>
        </w:numPr>
        <w:spacing w:after="0"/>
        <w:ind w:left="1260" w:hanging="370"/>
        <w:jc w:val="both"/>
        <w:rPr>
          <w:rFonts w:ascii="Times New Roman" w:hAnsi="Times New Roman" w:cs="Times New Roman"/>
        </w:rPr>
      </w:pPr>
      <w:r>
        <w:rPr>
          <w:rFonts w:ascii="Times New Roman" w:hAnsi="Times New Roman" w:cs="Times New Roman"/>
        </w:rPr>
        <w:t xml:space="preserve">Archaeology </w:t>
      </w:r>
      <w:r>
        <w:rPr>
          <w:rFonts w:ascii="Times New Roman" w:hAnsi="Times New Roman" w:cs="Times New Roman"/>
        </w:rPr>
        <w:tab/>
      </w:r>
      <w:r>
        <w:rPr>
          <w:rFonts w:ascii="Times New Roman" w:hAnsi="Times New Roman" w:cs="Times New Roman"/>
        </w:rPr>
        <w:tab/>
      </w:r>
      <w:r>
        <w:rPr>
          <w:rFonts w:ascii="Times New Roman" w:hAnsi="Times New Roman" w:cs="Times New Roman"/>
        </w:rPr>
        <w:t>C.</w:t>
      </w:r>
      <w:r>
        <w:rPr>
          <w:rFonts w:ascii="Times New Roman" w:hAnsi="Times New Roman" w:eastAsia="Arial" w:cs="Times New Roman"/>
        </w:rPr>
        <w:t xml:space="preserve"> </w:t>
      </w:r>
      <w:r>
        <w:rPr>
          <w:rFonts w:ascii="Times New Roman" w:hAnsi="Times New Roman" w:cs="Times New Roman"/>
        </w:rPr>
        <w:t xml:space="preserve">archives </w:t>
      </w:r>
    </w:p>
    <w:p w14:paraId="67995C45">
      <w:pPr>
        <w:numPr>
          <w:ilvl w:val="1"/>
          <w:numId w:val="5"/>
        </w:numPr>
        <w:spacing w:line="360" w:lineRule="auto"/>
        <w:ind w:left="1260" w:hanging="370"/>
        <w:jc w:val="both"/>
        <w:rPr>
          <w:rFonts w:ascii="Times New Roman" w:hAnsi="Times New Roman" w:cs="Times New Roman"/>
        </w:rPr>
      </w:pPr>
      <w:r>
        <w:rPr>
          <w:rFonts w:ascii="Times New Roman" w:hAnsi="Times New Roman" w:cs="Times New Roman"/>
        </w:rPr>
        <w:t xml:space="preserve">Anthropology </w:t>
      </w:r>
      <w:r>
        <w:rPr>
          <w:rFonts w:ascii="Times New Roman" w:hAnsi="Times New Roman" w:cs="Times New Roman"/>
        </w:rPr>
        <w:tab/>
      </w:r>
      <w:r>
        <w:rPr>
          <w:rFonts w:ascii="Times New Roman" w:hAnsi="Times New Roman" w:cs="Times New Roman"/>
        </w:rPr>
        <w:tab/>
      </w:r>
      <w:r>
        <w:rPr>
          <w:rFonts w:ascii="Times New Roman" w:hAnsi="Times New Roman" w:cs="Times New Roman"/>
        </w:rPr>
        <w:t>D.</w:t>
      </w:r>
      <w:r>
        <w:rPr>
          <w:rFonts w:ascii="Times New Roman" w:hAnsi="Times New Roman" w:eastAsia="Arial" w:cs="Times New Roman"/>
        </w:rPr>
        <w:t xml:space="preserve"> </w:t>
      </w:r>
      <w:r>
        <w:rPr>
          <w:rFonts w:ascii="Times New Roman" w:hAnsi="Times New Roman" w:cs="Times New Roman"/>
        </w:rPr>
        <w:t xml:space="preserve">Historical site </w:t>
      </w:r>
    </w:p>
    <w:p w14:paraId="01759F3B">
      <w:pPr>
        <w:numPr>
          <w:ilvl w:val="0"/>
          <w:numId w:val="5"/>
        </w:numPr>
        <w:spacing w:after="40"/>
        <w:ind w:left="810" w:hanging="308"/>
        <w:jc w:val="both"/>
        <w:rPr>
          <w:rFonts w:ascii="Times New Roman" w:hAnsi="Times New Roman" w:cs="Times New Roman"/>
        </w:rPr>
      </w:pPr>
      <w:r>
        <w:rPr>
          <w:rFonts w:ascii="Times New Roman" w:hAnsi="Times New Roman" w:cs="Times New Roman"/>
        </w:rPr>
        <w:t xml:space="preserve">When you go to Kariakoo market, you will find Tanzanians getting into contact with people from India and Arabia. This contact is believed to be dated back as early as which year? </w:t>
      </w:r>
    </w:p>
    <w:p w14:paraId="186A5DF2">
      <w:pPr>
        <w:numPr>
          <w:ilvl w:val="1"/>
          <w:numId w:val="5"/>
        </w:numPr>
        <w:spacing w:after="56"/>
        <w:ind w:left="1260" w:hanging="370"/>
        <w:jc w:val="both"/>
        <w:rPr>
          <w:rFonts w:ascii="Times New Roman" w:hAnsi="Times New Roman" w:cs="Times New Roman"/>
        </w:rPr>
      </w:pPr>
      <w:r>
        <w:rPr>
          <w:rFonts w:ascii="Times New Roman" w:hAnsi="Times New Roman" w:cs="Times New Roman"/>
        </w:rPr>
        <w:t>2</w:t>
      </w:r>
      <w:r>
        <w:rPr>
          <w:rFonts w:ascii="Times New Roman" w:hAnsi="Times New Roman" w:cs="Times New Roman"/>
          <w:vertAlign w:val="superscript"/>
        </w:rPr>
        <w:t>th</w:t>
      </w:r>
      <w:r>
        <w:rPr>
          <w:rFonts w:ascii="Times New Roman" w:hAnsi="Times New Roman" w:cs="Times New Roman"/>
        </w:rPr>
        <w:t xml:space="preserve"> century </w:t>
      </w:r>
      <w:r>
        <w:rPr>
          <w:rFonts w:ascii="Times New Roman" w:hAnsi="Times New Roman" w:cs="Times New Roman"/>
        </w:rPr>
        <w:tab/>
      </w:r>
      <w:r>
        <w:rPr>
          <w:rFonts w:ascii="Times New Roman" w:hAnsi="Times New Roman" w:cs="Times New Roman"/>
        </w:rPr>
        <w:t>C.</w:t>
      </w:r>
      <w:r>
        <w:rPr>
          <w:rFonts w:ascii="Times New Roman" w:hAnsi="Times New Roman" w:eastAsia="Arial" w:cs="Times New Roman"/>
        </w:rPr>
        <w:t xml:space="preserve"> </w:t>
      </w:r>
      <w:r>
        <w:rPr>
          <w:rFonts w:ascii="Times New Roman" w:hAnsi="Times New Roman" w:cs="Times New Roman"/>
        </w:rPr>
        <w:t>4t</w:t>
      </w:r>
      <w:r>
        <w:rPr>
          <w:rFonts w:ascii="Times New Roman" w:hAnsi="Times New Roman" w:cs="Times New Roman"/>
          <w:vertAlign w:val="superscript"/>
        </w:rPr>
        <w:t>h</w:t>
      </w:r>
      <w:r>
        <w:rPr>
          <w:rFonts w:ascii="Times New Roman" w:hAnsi="Times New Roman" w:cs="Times New Roman"/>
        </w:rPr>
        <w:t xml:space="preserve"> century  </w:t>
      </w:r>
    </w:p>
    <w:p w14:paraId="59844DEB">
      <w:pPr>
        <w:numPr>
          <w:ilvl w:val="1"/>
          <w:numId w:val="5"/>
        </w:numPr>
        <w:spacing w:line="360" w:lineRule="auto"/>
        <w:ind w:left="1260" w:hanging="370"/>
        <w:jc w:val="both"/>
        <w:rPr>
          <w:rFonts w:ascii="Times New Roman" w:hAnsi="Times New Roman" w:cs="Times New Roman"/>
        </w:rPr>
      </w:pPr>
      <w:r>
        <w:rPr>
          <w:rFonts w:ascii="Times New Roman" w:hAnsi="Times New Roman" w:cs="Times New Roman"/>
        </w:rPr>
        <w:t>1</w:t>
      </w:r>
      <w:r>
        <w:rPr>
          <w:rFonts w:ascii="Times New Roman" w:hAnsi="Times New Roman" w:cs="Times New Roman"/>
          <w:vertAlign w:val="superscript"/>
        </w:rPr>
        <w:t>st</w:t>
      </w:r>
      <w:r>
        <w:rPr>
          <w:rFonts w:ascii="Times New Roman" w:hAnsi="Times New Roman" w:cs="Times New Roman"/>
        </w:rPr>
        <w:t xml:space="preserve"> BCE </w:t>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D.</w:t>
      </w:r>
      <w:r>
        <w:rPr>
          <w:rFonts w:ascii="Times New Roman" w:hAnsi="Times New Roman" w:eastAsia="Arial" w:cs="Times New Roman"/>
        </w:rPr>
        <w:t xml:space="preserve"> </w:t>
      </w:r>
      <w:r>
        <w:rPr>
          <w:rFonts w:ascii="Times New Roman" w:hAnsi="Times New Roman" w:cs="Times New Roman"/>
        </w:rPr>
        <w:t xml:space="preserve"> 6</w:t>
      </w:r>
      <w:r>
        <w:rPr>
          <w:rFonts w:ascii="Times New Roman" w:hAnsi="Times New Roman" w:cs="Times New Roman"/>
          <w:vertAlign w:val="superscript"/>
        </w:rPr>
        <w:t>th</w:t>
      </w:r>
      <w:r>
        <w:rPr>
          <w:rFonts w:ascii="Times New Roman" w:hAnsi="Times New Roman" w:cs="Times New Roman"/>
        </w:rPr>
        <w:t xml:space="preserve"> century </w:t>
      </w:r>
    </w:p>
    <w:p w14:paraId="43AE10BB">
      <w:pPr>
        <w:numPr>
          <w:ilvl w:val="0"/>
          <w:numId w:val="5"/>
        </w:numPr>
        <w:tabs>
          <w:tab w:val="left" w:pos="990"/>
        </w:tabs>
        <w:spacing w:after="49"/>
        <w:ind w:left="810" w:hanging="308"/>
        <w:jc w:val="both"/>
        <w:rPr>
          <w:rFonts w:ascii="Times New Roman" w:hAnsi="Times New Roman" w:cs="Times New Roman"/>
        </w:rPr>
      </w:pPr>
      <w:r>
        <w:rPr>
          <w:rFonts w:ascii="Times New Roman" w:hAnsi="Times New Roman" w:cs="Times New Roman"/>
        </w:rPr>
        <w:t xml:space="preserve">Mr. Ikongwe visited South Africa for medical reasons, but she saw mixed races in that country; that interfered with African cultures. As historian, tell her the earliest group to live in South Africa. </w:t>
      </w:r>
    </w:p>
    <w:p w14:paraId="07C4A00B">
      <w:pPr>
        <w:numPr>
          <w:ilvl w:val="1"/>
          <w:numId w:val="5"/>
        </w:numPr>
        <w:spacing w:after="53"/>
        <w:ind w:left="1260" w:hanging="370"/>
        <w:jc w:val="both"/>
        <w:rPr>
          <w:rFonts w:ascii="Times New Roman" w:hAnsi="Times New Roman" w:cs="Times New Roman"/>
        </w:rPr>
      </w:pPr>
      <w:r>
        <w:rPr>
          <w:rFonts w:ascii="Times New Roman" w:hAnsi="Times New Roman" w:cs="Times New Roman"/>
        </w:rPr>
        <w:t xml:space="preserve">KhoiKhoi and Bantu </w:t>
      </w:r>
      <w:r>
        <w:rPr>
          <w:rFonts w:ascii="Times New Roman" w:hAnsi="Times New Roman" w:cs="Times New Roman"/>
        </w:rPr>
        <w:tab/>
      </w:r>
      <w:r>
        <w:rPr>
          <w:rFonts w:ascii="Times New Roman" w:hAnsi="Times New Roman" w:cs="Times New Roman"/>
        </w:rPr>
        <w:t>C.</w:t>
      </w:r>
      <w:r>
        <w:rPr>
          <w:rFonts w:ascii="Times New Roman" w:hAnsi="Times New Roman" w:eastAsia="Arial" w:cs="Times New Roman"/>
        </w:rPr>
        <w:t xml:space="preserve"> </w:t>
      </w:r>
      <w:r>
        <w:rPr>
          <w:rFonts w:ascii="Times New Roman" w:hAnsi="Times New Roman" w:cs="Times New Roman"/>
        </w:rPr>
        <w:t xml:space="preserve"> KhoiKhoi and San </w:t>
      </w:r>
    </w:p>
    <w:p w14:paraId="31FEE04C">
      <w:pPr>
        <w:numPr>
          <w:ilvl w:val="1"/>
          <w:numId w:val="5"/>
        </w:numPr>
        <w:spacing w:line="360" w:lineRule="auto"/>
        <w:ind w:left="1260" w:hanging="370"/>
        <w:jc w:val="both"/>
        <w:rPr>
          <w:rFonts w:ascii="Times New Roman" w:hAnsi="Times New Roman" w:cs="Times New Roman"/>
        </w:rPr>
      </w:pPr>
      <w:r>
        <w:rPr>
          <w:rFonts w:ascii="Times New Roman" w:hAnsi="Times New Roman" w:cs="Times New Roman"/>
        </w:rPr>
        <w:t xml:space="preserve">KhoiKhoi and Zulu </w:t>
      </w:r>
      <w:r>
        <w:rPr>
          <w:rFonts w:ascii="Times New Roman" w:hAnsi="Times New Roman" w:cs="Times New Roman"/>
        </w:rPr>
        <w:tab/>
      </w:r>
      <w:r>
        <w:rPr>
          <w:rFonts w:ascii="Times New Roman" w:hAnsi="Times New Roman" w:cs="Times New Roman"/>
        </w:rPr>
        <w:t>D.</w:t>
      </w:r>
      <w:r>
        <w:rPr>
          <w:rFonts w:ascii="Times New Roman" w:hAnsi="Times New Roman" w:eastAsia="Arial" w:cs="Times New Roman"/>
        </w:rPr>
        <w:t xml:space="preserve"> </w:t>
      </w:r>
      <w:r>
        <w:rPr>
          <w:rFonts w:ascii="Times New Roman" w:hAnsi="Times New Roman" w:cs="Times New Roman"/>
        </w:rPr>
        <w:t xml:space="preserve">Khoisan and KhoiKhoi </w:t>
      </w:r>
    </w:p>
    <w:p w14:paraId="19EF8FE4">
      <w:pPr>
        <w:numPr>
          <w:ilvl w:val="0"/>
          <w:numId w:val="5"/>
        </w:numPr>
        <w:tabs>
          <w:tab w:val="left" w:pos="900"/>
        </w:tabs>
        <w:spacing w:after="0"/>
        <w:ind w:left="810" w:hanging="308"/>
        <w:jc w:val="both"/>
        <w:rPr>
          <w:rFonts w:ascii="Times New Roman" w:hAnsi="Times New Roman" w:cs="Times New Roman"/>
        </w:rPr>
      </w:pPr>
      <w:r>
        <w:rPr>
          <w:rFonts w:ascii="Times New Roman" w:hAnsi="Times New Roman" w:cs="Times New Roman"/>
        </w:rPr>
        <w:t xml:space="preserve">According to Charles Darwin in his theory of evolution of man from Primates to Homo sapiens, it was associated with technological discovery like discovery of fire as a student tell at which age that discovery occurred. </w:t>
      </w:r>
    </w:p>
    <w:p w14:paraId="166FCDDC">
      <w:pPr>
        <w:numPr>
          <w:ilvl w:val="1"/>
          <w:numId w:val="5"/>
        </w:numPr>
        <w:spacing w:after="0"/>
        <w:ind w:left="1260" w:hanging="370"/>
        <w:jc w:val="both"/>
        <w:rPr>
          <w:rFonts w:ascii="Times New Roman" w:hAnsi="Times New Roman" w:cs="Times New Roman"/>
        </w:rPr>
      </w:pPr>
      <w:r>
        <w:rPr>
          <w:rFonts w:ascii="Times New Roman" w:hAnsi="Times New Roman" w:cs="Times New Roman"/>
        </w:rPr>
        <w:t xml:space="preserve">New Stone Age </w:t>
      </w:r>
      <w:r>
        <w:rPr>
          <w:rFonts w:ascii="Times New Roman" w:hAnsi="Times New Roman" w:cs="Times New Roman"/>
        </w:rPr>
        <w:tab/>
      </w:r>
      <w:r>
        <w:rPr>
          <w:rFonts w:ascii="Times New Roman" w:hAnsi="Times New Roman" w:cs="Times New Roman"/>
        </w:rPr>
        <w:tab/>
      </w:r>
      <w:r>
        <w:rPr>
          <w:rFonts w:ascii="Times New Roman" w:hAnsi="Times New Roman" w:cs="Times New Roman"/>
        </w:rPr>
        <w:t>C.</w:t>
      </w:r>
      <w:r>
        <w:rPr>
          <w:rFonts w:ascii="Times New Roman" w:hAnsi="Times New Roman" w:eastAsia="Arial" w:cs="Times New Roman"/>
        </w:rPr>
        <w:t xml:space="preserve"> </w:t>
      </w:r>
      <w:r>
        <w:rPr>
          <w:rFonts w:ascii="Times New Roman" w:hAnsi="Times New Roman" w:cs="Times New Roman"/>
        </w:rPr>
        <w:t xml:space="preserve">Late Stone Age </w:t>
      </w:r>
    </w:p>
    <w:p w14:paraId="5FB17225">
      <w:pPr>
        <w:numPr>
          <w:ilvl w:val="1"/>
          <w:numId w:val="5"/>
        </w:numPr>
        <w:spacing w:line="360" w:lineRule="auto"/>
        <w:ind w:left="1260" w:hanging="370"/>
        <w:jc w:val="both"/>
        <w:rPr>
          <w:rFonts w:ascii="Times New Roman" w:hAnsi="Times New Roman" w:cs="Times New Roman"/>
        </w:rPr>
      </w:pPr>
      <w:r>
        <w:rPr>
          <w:rFonts w:ascii="Times New Roman" w:hAnsi="Times New Roman" w:cs="Times New Roman"/>
        </w:rPr>
        <w:t xml:space="preserve">Early Stone Age </w:t>
      </w:r>
      <w:r>
        <w:rPr>
          <w:rFonts w:ascii="Times New Roman" w:hAnsi="Times New Roman" w:cs="Times New Roman"/>
        </w:rPr>
        <w:tab/>
      </w:r>
      <w:r>
        <w:rPr>
          <w:rFonts w:ascii="Times New Roman" w:hAnsi="Times New Roman" w:cs="Times New Roman"/>
        </w:rPr>
        <w:t>D.</w:t>
      </w:r>
      <w:r>
        <w:rPr>
          <w:rFonts w:ascii="Times New Roman" w:hAnsi="Times New Roman" w:eastAsia="Arial" w:cs="Times New Roman"/>
        </w:rPr>
        <w:t xml:space="preserve"> </w:t>
      </w:r>
      <w:r>
        <w:rPr>
          <w:rFonts w:ascii="Times New Roman" w:hAnsi="Times New Roman" w:cs="Times New Roman"/>
        </w:rPr>
        <w:t xml:space="preserve">Middle Stone Age </w:t>
      </w:r>
    </w:p>
    <w:p w14:paraId="3574D8CC">
      <w:pPr>
        <w:numPr>
          <w:ilvl w:val="0"/>
          <w:numId w:val="5"/>
        </w:numPr>
        <w:spacing w:after="0"/>
        <w:ind w:left="810" w:hanging="308"/>
        <w:jc w:val="both"/>
        <w:rPr>
          <w:rFonts w:ascii="Times New Roman" w:hAnsi="Times New Roman" w:cs="Times New Roman"/>
        </w:rPr>
      </w:pPr>
      <w:r>
        <w:rPr>
          <w:rFonts w:ascii="Times New Roman" w:hAnsi="Times New Roman" w:cs="Times New Roman"/>
        </w:rPr>
        <w:t>One student was talking on the event that took place in the 15</w:t>
      </w:r>
      <w:r>
        <w:rPr>
          <w:rFonts w:ascii="Times New Roman" w:hAnsi="Times New Roman" w:cs="Times New Roman"/>
          <w:vertAlign w:val="superscript"/>
        </w:rPr>
        <w:t>th</w:t>
      </w:r>
      <w:r>
        <w:rPr>
          <w:rFonts w:ascii="Times New Roman" w:hAnsi="Times New Roman" w:cs="Times New Roman"/>
        </w:rPr>
        <w:t xml:space="preserve"> century that joined three continents, Africa, America and Europe. What was the event that student was talking about? </w:t>
      </w:r>
    </w:p>
    <w:p w14:paraId="5EADDE67">
      <w:pPr>
        <w:numPr>
          <w:ilvl w:val="1"/>
          <w:numId w:val="5"/>
        </w:numPr>
        <w:spacing w:after="0"/>
        <w:ind w:left="1260" w:hanging="370"/>
        <w:jc w:val="both"/>
        <w:rPr>
          <w:rFonts w:ascii="Times New Roman" w:hAnsi="Times New Roman" w:cs="Times New Roman"/>
        </w:rPr>
      </w:pPr>
      <w:r>
        <w:rPr>
          <w:rFonts w:ascii="Times New Roman" w:hAnsi="Times New Roman" w:cs="Times New Roman"/>
        </w:rPr>
        <w:t>Triangular slave Trade</w:t>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C.</w:t>
      </w:r>
      <w:r>
        <w:rPr>
          <w:rFonts w:ascii="Times New Roman" w:hAnsi="Times New Roman" w:eastAsia="Arial" w:cs="Times New Roman"/>
        </w:rPr>
        <w:t xml:space="preserve"> </w:t>
      </w:r>
      <w:r>
        <w:rPr>
          <w:rFonts w:ascii="Times New Roman" w:hAnsi="Times New Roman" w:cs="Times New Roman"/>
        </w:rPr>
        <w:t xml:space="preserve">Indiam ocean slave trade </w:t>
      </w:r>
    </w:p>
    <w:p w14:paraId="4F39FC85">
      <w:pPr>
        <w:numPr>
          <w:ilvl w:val="1"/>
          <w:numId w:val="5"/>
        </w:numPr>
        <w:spacing w:line="360" w:lineRule="auto"/>
        <w:ind w:left="1260" w:hanging="370"/>
        <w:jc w:val="both"/>
        <w:rPr>
          <w:rFonts w:ascii="Times New Roman" w:hAnsi="Times New Roman" w:cs="Times New Roman"/>
        </w:rPr>
      </w:pPr>
      <w:r>
        <w:rPr>
          <w:rFonts w:ascii="Times New Roman" w:hAnsi="Times New Roman" w:cs="Times New Roman"/>
        </w:rPr>
        <w:t xml:space="preserve">Trans Saharan slave Trade </w:t>
      </w:r>
      <w:r>
        <w:rPr>
          <w:rFonts w:ascii="Times New Roman" w:hAnsi="Times New Roman" w:cs="Times New Roman"/>
        </w:rPr>
        <w:tab/>
      </w:r>
      <w:r>
        <w:rPr>
          <w:rFonts w:ascii="Times New Roman" w:hAnsi="Times New Roman" w:cs="Times New Roman"/>
        </w:rPr>
        <w:t>D.</w:t>
      </w:r>
      <w:r>
        <w:rPr>
          <w:rFonts w:ascii="Times New Roman" w:hAnsi="Times New Roman" w:eastAsia="Arial" w:cs="Times New Roman"/>
        </w:rPr>
        <w:t xml:space="preserve"> </w:t>
      </w:r>
      <w:r>
        <w:rPr>
          <w:rFonts w:ascii="Times New Roman" w:hAnsi="Times New Roman" w:cs="Times New Roman"/>
        </w:rPr>
        <w:t xml:space="preserve">Legitimate trade </w:t>
      </w:r>
    </w:p>
    <w:p w14:paraId="7E9951C1">
      <w:pPr>
        <w:pStyle w:val="8"/>
        <w:numPr>
          <w:ilvl w:val="0"/>
          <w:numId w:val="5"/>
        </w:numPr>
        <w:spacing w:after="0"/>
        <w:ind w:left="900" w:right="2" w:hanging="360"/>
        <w:jc w:val="both"/>
        <w:rPr>
          <w:rFonts w:ascii="Times New Roman" w:hAnsi="Times New Roman" w:cs="Times New Roman"/>
          <w:sz w:val="24"/>
          <w:szCs w:val="24"/>
        </w:rPr>
      </w:pPr>
      <w:r>
        <w:rPr>
          <w:rFonts w:ascii="Times New Roman" w:hAnsi="Times New Roman" w:eastAsia="Arial" w:cs="Times New Roman"/>
          <w:sz w:val="24"/>
          <w:szCs w:val="24"/>
        </w:rPr>
        <w:t xml:space="preserve"> </w:t>
      </w:r>
      <w:r>
        <w:rPr>
          <w:rFonts w:ascii="Times New Roman" w:hAnsi="Times New Roman" w:cs="Times New Roman"/>
          <w:sz w:val="24"/>
          <w:szCs w:val="24"/>
        </w:rPr>
        <w:t xml:space="preserve">Mzee Laiza is Maasai livestock keeper who moves from one place to another searching for pasture and water for his cattle. This movement is known as: </w:t>
      </w:r>
    </w:p>
    <w:p w14:paraId="5AE25857">
      <w:pPr>
        <w:numPr>
          <w:ilvl w:val="1"/>
          <w:numId w:val="6"/>
        </w:numPr>
        <w:spacing w:after="0"/>
        <w:ind w:left="1260" w:hanging="420"/>
        <w:jc w:val="both"/>
        <w:rPr>
          <w:rFonts w:ascii="Times New Roman" w:hAnsi="Times New Roman" w:cs="Times New Roman"/>
        </w:rPr>
      </w:pPr>
      <w:r>
        <w:rPr>
          <w:rFonts w:ascii="Times New Roman" w:hAnsi="Times New Roman" w:cs="Times New Roman"/>
        </w:rPr>
        <w:t xml:space="preserve">Pastoralism </w:t>
      </w:r>
      <w:r>
        <w:rPr>
          <w:rFonts w:ascii="Times New Roman" w:hAnsi="Times New Roman" w:cs="Times New Roman"/>
        </w:rPr>
        <w:tab/>
      </w:r>
      <w:r>
        <w:rPr>
          <w:rFonts w:ascii="Times New Roman" w:hAnsi="Times New Roman" w:cs="Times New Roman"/>
        </w:rPr>
        <w:tab/>
      </w:r>
      <w:r>
        <w:rPr>
          <w:rFonts w:ascii="Times New Roman" w:hAnsi="Times New Roman" w:cs="Times New Roman"/>
        </w:rPr>
        <w:t>C.</w:t>
      </w:r>
      <w:r>
        <w:rPr>
          <w:rFonts w:ascii="Times New Roman" w:hAnsi="Times New Roman" w:eastAsia="Arial" w:cs="Times New Roman"/>
        </w:rPr>
        <w:t xml:space="preserve"> </w:t>
      </w:r>
      <w:r>
        <w:rPr>
          <w:rFonts w:ascii="Times New Roman" w:hAnsi="Times New Roman" w:cs="Times New Roman"/>
        </w:rPr>
        <w:t xml:space="preserve">Sedentary pastoralism </w:t>
      </w:r>
    </w:p>
    <w:p w14:paraId="3863EBEE">
      <w:pPr>
        <w:numPr>
          <w:ilvl w:val="1"/>
          <w:numId w:val="6"/>
        </w:numPr>
        <w:spacing w:line="360" w:lineRule="auto"/>
        <w:ind w:left="1260" w:hanging="420"/>
        <w:jc w:val="both"/>
        <w:rPr>
          <w:rFonts w:ascii="Times New Roman" w:hAnsi="Times New Roman" w:cs="Times New Roman"/>
        </w:rPr>
      </w:pPr>
      <w:r>
        <w:rPr>
          <w:rFonts w:ascii="Times New Roman" w:hAnsi="Times New Roman" w:cs="Times New Roman"/>
        </w:rPr>
        <w:t xml:space="preserve">Normadic pastoralism </w:t>
      </w:r>
      <w:r>
        <w:rPr>
          <w:rFonts w:ascii="Times New Roman" w:hAnsi="Times New Roman" w:cs="Times New Roman"/>
        </w:rPr>
        <w:tab/>
      </w:r>
      <w:r>
        <w:rPr>
          <w:rFonts w:ascii="Times New Roman" w:hAnsi="Times New Roman" w:cs="Times New Roman"/>
        </w:rPr>
        <w:t>D.</w:t>
      </w:r>
      <w:r>
        <w:rPr>
          <w:rFonts w:ascii="Times New Roman" w:hAnsi="Times New Roman" w:eastAsia="Arial" w:cs="Times New Roman"/>
        </w:rPr>
        <w:t xml:space="preserve"> </w:t>
      </w:r>
      <w:r>
        <w:rPr>
          <w:rFonts w:ascii="Times New Roman" w:hAnsi="Times New Roman" w:cs="Times New Roman"/>
        </w:rPr>
        <w:t xml:space="preserve">Permanent pastoralism </w:t>
      </w:r>
    </w:p>
    <w:p w14:paraId="0DD00355">
      <w:pPr>
        <w:pStyle w:val="8"/>
        <w:numPr>
          <w:ilvl w:val="0"/>
          <w:numId w:val="5"/>
        </w:numPr>
        <w:spacing w:after="0" w:line="276" w:lineRule="auto"/>
        <w:ind w:left="990" w:right="2" w:hanging="450"/>
        <w:jc w:val="both"/>
        <w:rPr>
          <w:rFonts w:ascii="Times New Roman" w:hAnsi="Times New Roman" w:cs="Times New Roman"/>
          <w:sz w:val="24"/>
          <w:szCs w:val="24"/>
        </w:rPr>
      </w:pPr>
      <w:r>
        <w:rPr>
          <w:rFonts w:ascii="Times New Roman" w:hAnsi="Times New Roman" w:cs="Times New Roman"/>
          <w:sz w:val="24"/>
          <w:szCs w:val="24"/>
        </w:rPr>
        <w:t xml:space="preserve">Two form four students were arguing on the correct set of centralized states in western Sudanic zone. As a learned student of form two, show the correct set of the states. </w:t>
      </w:r>
    </w:p>
    <w:p w14:paraId="26E8EC16">
      <w:pPr>
        <w:numPr>
          <w:ilvl w:val="0"/>
          <w:numId w:val="7"/>
        </w:numPr>
        <w:spacing w:after="0" w:line="276" w:lineRule="auto"/>
        <w:ind w:left="1260" w:hanging="360"/>
        <w:jc w:val="both"/>
        <w:rPr>
          <w:rFonts w:ascii="Times New Roman" w:hAnsi="Times New Roman" w:cs="Times New Roman"/>
        </w:rPr>
      </w:pPr>
      <w:r>
        <w:rPr>
          <w:rFonts w:ascii="Times New Roman" w:hAnsi="Times New Roman" w:cs="Times New Roman"/>
        </w:rPr>
        <w:t xml:space="preserve">Songhai, Mali and Asnte </w:t>
      </w:r>
    </w:p>
    <w:p w14:paraId="60A149D1">
      <w:pPr>
        <w:numPr>
          <w:ilvl w:val="0"/>
          <w:numId w:val="7"/>
        </w:numPr>
        <w:spacing w:after="0" w:line="276" w:lineRule="auto"/>
        <w:ind w:left="1260" w:hanging="360"/>
        <w:jc w:val="both"/>
        <w:rPr>
          <w:rFonts w:ascii="Times New Roman" w:hAnsi="Times New Roman" w:cs="Times New Roman"/>
        </w:rPr>
      </w:pPr>
      <w:r>
        <w:rPr>
          <w:rFonts w:ascii="Times New Roman" w:hAnsi="Times New Roman" w:cs="Times New Roman"/>
        </w:rPr>
        <w:t xml:space="preserve">Dahomey, Mwenemutapa and Oyo </w:t>
      </w:r>
    </w:p>
    <w:p w14:paraId="765D684C">
      <w:pPr>
        <w:numPr>
          <w:ilvl w:val="0"/>
          <w:numId w:val="7"/>
        </w:numPr>
        <w:spacing w:after="0" w:line="276" w:lineRule="auto"/>
        <w:ind w:left="1260" w:hanging="360"/>
        <w:jc w:val="both"/>
        <w:rPr>
          <w:rFonts w:ascii="Times New Roman" w:hAnsi="Times New Roman" w:cs="Times New Roman"/>
        </w:rPr>
      </w:pPr>
      <w:r>
        <w:rPr>
          <w:rFonts w:ascii="Times New Roman" w:hAnsi="Times New Roman" w:cs="Times New Roman"/>
        </w:rPr>
        <w:t>Ghana, Mali and Songhai</w:t>
      </w:r>
    </w:p>
    <w:p w14:paraId="61FBA876">
      <w:pPr>
        <w:numPr>
          <w:ilvl w:val="0"/>
          <w:numId w:val="7"/>
        </w:numPr>
        <w:spacing w:after="0" w:line="360" w:lineRule="auto"/>
        <w:ind w:left="1260" w:hanging="360"/>
        <w:jc w:val="both"/>
        <w:rPr>
          <w:rFonts w:ascii="Times New Roman" w:hAnsi="Times New Roman" w:cs="Times New Roman"/>
        </w:rPr>
      </w:pPr>
      <w:r>
        <w:rPr>
          <w:rFonts w:ascii="Times New Roman" w:hAnsi="Times New Roman" w:cs="Times New Roman"/>
        </w:rPr>
        <w:t>Benini, Asanta and Dahomey</w:t>
      </w:r>
    </w:p>
    <w:p w14:paraId="72AD9D9B">
      <w:pPr>
        <w:pStyle w:val="8"/>
        <w:numPr>
          <w:ilvl w:val="0"/>
          <w:numId w:val="5"/>
        </w:numPr>
        <w:tabs>
          <w:tab w:val="left" w:pos="1080"/>
        </w:tabs>
        <w:spacing w:after="19"/>
        <w:ind w:left="810" w:right="82" w:hanging="270"/>
        <w:jc w:val="both"/>
        <w:rPr>
          <w:rFonts w:ascii="Times New Roman" w:hAnsi="Times New Roman" w:cs="Times New Roman"/>
          <w:sz w:val="24"/>
          <w:szCs w:val="24"/>
        </w:rPr>
      </w:pPr>
      <w:r>
        <w:rPr>
          <w:rFonts w:ascii="Times New Roman" w:hAnsi="Times New Roman" w:cs="Times New Roman"/>
          <w:sz w:val="24"/>
          <w:szCs w:val="24"/>
        </w:rPr>
        <w:t xml:space="preserve">Mzee Mlokozi was a land owner in Buhaya. He used that for economic activities; therefore, </w:t>
      </w:r>
    </w:p>
    <w:p w14:paraId="098426AB">
      <w:pPr>
        <w:spacing w:after="52"/>
        <w:ind w:left="810"/>
        <w:jc w:val="both"/>
        <w:rPr>
          <w:rFonts w:ascii="Times New Roman" w:hAnsi="Times New Roman" w:cs="Times New Roman"/>
        </w:rPr>
      </w:pPr>
      <w:r>
        <w:rPr>
          <w:rFonts w:ascii="Times New Roman" w:hAnsi="Times New Roman" w:cs="Times New Roman"/>
        </w:rPr>
        <w:t xml:space="preserve">Mzee Mlokozi’s system was known as; </w:t>
      </w:r>
    </w:p>
    <w:p w14:paraId="2DCC1C34">
      <w:pPr>
        <w:numPr>
          <w:ilvl w:val="2"/>
          <w:numId w:val="8"/>
        </w:numPr>
        <w:spacing w:after="0"/>
        <w:ind w:left="1260" w:right="176" w:hanging="360"/>
        <w:jc w:val="both"/>
        <w:rPr>
          <w:rFonts w:ascii="Times New Roman" w:hAnsi="Times New Roman" w:cs="Times New Roman"/>
        </w:rPr>
      </w:pPr>
      <w:r>
        <w:rPr>
          <w:rFonts w:ascii="Times New Roman" w:hAnsi="Times New Roman" w:cs="Times New Roman"/>
        </w:rPr>
        <w:t xml:space="preserve">Ubugabire system </w:t>
      </w:r>
      <w:r>
        <w:rPr>
          <w:rFonts w:ascii="Times New Roman" w:hAnsi="Times New Roman" w:cs="Times New Roman"/>
        </w:rPr>
        <w:tab/>
      </w:r>
      <w:r>
        <w:rPr>
          <w:rFonts w:ascii="Times New Roman" w:hAnsi="Times New Roman" w:cs="Times New Roman"/>
        </w:rPr>
        <w:t>C.</w:t>
      </w:r>
      <w:r>
        <w:rPr>
          <w:rFonts w:ascii="Times New Roman" w:hAnsi="Times New Roman" w:eastAsia="Arial" w:cs="Times New Roman"/>
        </w:rPr>
        <w:t xml:space="preserve"> </w:t>
      </w:r>
      <w:r>
        <w:rPr>
          <w:rFonts w:ascii="Times New Roman" w:hAnsi="Times New Roman" w:cs="Times New Roman"/>
        </w:rPr>
        <w:t xml:space="preserve"> Busulu and Mvunjo </w:t>
      </w:r>
    </w:p>
    <w:p w14:paraId="0A62C592">
      <w:pPr>
        <w:numPr>
          <w:ilvl w:val="2"/>
          <w:numId w:val="8"/>
        </w:numPr>
        <w:spacing w:line="360" w:lineRule="auto"/>
        <w:ind w:left="1260" w:right="176" w:hanging="360"/>
        <w:jc w:val="both"/>
        <w:rPr>
          <w:rFonts w:ascii="Times New Roman" w:hAnsi="Times New Roman" w:cs="Times New Roman"/>
        </w:rPr>
      </w:pPr>
      <w:r>
        <w:rPr>
          <w:rFonts w:ascii="Times New Roman" w:hAnsi="Times New Roman" w:cs="Times New Roman"/>
        </w:rPr>
        <w:t xml:space="preserve">Umwinyi system </w:t>
      </w:r>
      <w:r>
        <w:rPr>
          <w:rFonts w:ascii="Times New Roman" w:hAnsi="Times New Roman" w:cs="Times New Roman"/>
        </w:rPr>
        <w:tab/>
      </w:r>
      <w:r>
        <w:rPr>
          <w:rFonts w:ascii="Times New Roman" w:hAnsi="Times New Roman" w:cs="Times New Roman"/>
        </w:rPr>
        <w:t>D.</w:t>
      </w:r>
      <w:r>
        <w:rPr>
          <w:rFonts w:ascii="Times New Roman" w:hAnsi="Times New Roman" w:eastAsia="Arial" w:cs="Times New Roman"/>
        </w:rPr>
        <w:t xml:space="preserve"> </w:t>
      </w:r>
      <w:r>
        <w:rPr>
          <w:rFonts w:ascii="Times New Roman" w:hAnsi="Times New Roman" w:cs="Times New Roman"/>
        </w:rPr>
        <w:t xml:space="preserve">Nyarubanja System </w:t>
      </w:r>
    </w:p>
    <w:p w14:paraId="250DDCFE">
      <w:pPr>
        <w:pStyle w:val="8"/>
        <w:numPr>
          <w:ilvl w:val="0"/>
          <w:numId w:val="5"/>
        </w:numPr>
        <w:spacing w:after="0"/>
        <w:ind w:left="900" w:right="82" w:hanging="360"/>
        <w:jc w:val="both"/>
        <w:rPr>
          <w:rFonts w:ascii="Times New Roman" w:hAnsi="Times New Roman" w:cs="Times New Roman"/>
          <w:sz w:val="24"/>
          <w:szCs w:val="24"/>
        </w:rPr>
      </w:pPr>
      <w:r>
        <w:rPr>
          <w:rFonts w:ascii="Times New Roman" w:hAnsi="Times New Roman" w:cs="Times New Roman"/>
          <w:sz w:val="24"/>
          <w:szCs w:val="24"/>
        </w:rPr>
        <w:t xml:space="preserve">Two students from Morogoro region organised a study tour to Kilimanjaro region, where they saw beans, maize and few trees planted in the same farm. Which term describes such type of agriculture? </w:t>
      </w:r>
    </w:p>
    <w:p w14:paraId="1FE3B90B">
      <w:pPr>
        <w:numPr>
          <w:ilvl w:val="2"/>
          <w:numId w:val="9"/>
        </w:numPr>
        <w:spacing w:after="0"/>
        <w:ind w:left="1170" w:hanging="310"/>
        <w:jc w:val="both"/>
        <w:rPr>
          <w:rFonts w:ascii="Times New Roman" w:hAnsi="Times New Roman" w:cs="Times New Roman"/>
        </w:rPr>
      </w:pPr>
      <w:r>
        <w:rPr>
          <w:rFonts w:ascii="Times New Roman" w:hAnsi="Times New Roman" w:cs="Times New Roman"/>
        </w:rPr>
        <w:t xml:space="preserve">Crop rotation </w:t>
      </w:r>
      <w:r>
        <w:rPr>
          <w:rFonts w:ascii="Times New Roman" w:hAnsi="Times New Roman" w:cs="Times New Roman"/>
        </w:rPr>
        <w:tab/>
      </w:r>
      <w:r>
        <w:rPr>
          <w:rFonts w:ascii="Times New Roman" w:hAnsi="Times New Roman" w:cs="Times New Roman"/>
        </w:rPr>
        <w:tab/>
      </w:r>
      <w:r>
        <w:rPr>
          <w:rFonts w:ascii="Times New Roman" w:hAnsi="Times New Roman" w:cs="Times New Roman"/>
        </w:rPr>
        <w:t>C.</w:t>
      </w:r>
      <w:r>
        <w:rPr>
          <w:rFonts w:ascii="Times New Roman" w:hAnsi="Times New Roman" w:eastAsia="Arial" w:cs="Times New Roman"/>
        </w:rPr>
        <w:t xml:space="preserve"> </w:t>
      </w:r>
      <w:r>
        <w:rPr>
          <w:rFonts w:ascii="Times New Roman" w:hAnsi="Times New Roman" w:cs="Times New Roman"/>
        </w:rPr>
        <w:t xml:space="preserve">Intercropping </w:t>
      </w:r>
    </w:p>
    <w:p w14:paraId="42B59511">
      <w:pPr>
        <w:numPr>
          <w:ilvl w:val="2"/>
          <w:numId w:val="9"/>
        </w:numPr>
        <w:spacing w:line="360" w:lineRule="auto"/>
        <w:ind w:left="1170" w:hanging="310"/>
        <w:jc w:val="both"/>
        <w:rPr>
          <w:rFonts w:ascii="Times New Roman" w:hAnsi="Times New Roman" w:cs="Times New Roman"/>
        </w:rPr>
      </w:pPr>
      <w:r>
        <w:rPr>
          <w:rFonts w:ascii="Times New Roman" w:hAnsi="Times New Roman" w:cs="Times New Roman"/>
        </w:rPr>
        <w:t xml:space="preserve">Agroforestry </w:t>
      </w:r>
      <w:r>
        <w:rPr>
          <w:rFonts w:ascii="Times New Roman" w:hAnsi="Times New Roman" w:cs="Times New Roman"/>
        </w:rPr>
        <w:tab/>
      </w:r>
      <w:r>
        <w:rPr>
          <w:rFonts w:ascii="Times New Roman" w:hAnsi="Times New Roman" w:cs="Times New Roman"/>
        </w:rPr>
        <w:tab/>
      </w:r>
      <w:r>
        <w:rPr>
          <w:rFonts w:ascii="Times New Roman" w:hAnsi="Times New Roman" w:cs="Times New Roman"/>
        </w:rPr>
        <w:t>D.</w:t>
      </w:r>
      <w:r>
        <w:rPr>
          <w:rFonts w:ascii="Times New Roman" w:hAnsi="Times New Roman" w:eastAsia="Arial" w:cs="Times New Roman"/>
        </w:rPr>
        <w:t xml:space="preserve"> </w:t>
      </w:r>
      <w:r>
        <w:rPr>
          <w:rFonts w:ascii="Times New Roman" w:hAnsi="Times New Roman" w:cs="Times New Roman"/>
        </w:rPr>
        <w:t xml:space="preserve">Mixed farming </w:t>
      </w:r>
    </w:p>
    <w:p w14:paraId="4B248391">
      <w:pPr>
        <w:pStyle w:val="8"/>
        <w:numPr>
          <w:ilvl w:val="0"/>
          <w:numId w:val="5"/>
        </w:numPr>
        <w:spacing w:after="0"/>
        <w:ind w:left="990" w:right="164" w:hanging="450"/>
        <w:jc w:val="both"/>
        <w:rPr>
          <w:rFonts w:ascii="Times New Roman" w:hAnsi="Times New Roman" w:cs="Times New Roman"/>
          <w:sz w:val="24"/>
          <w:szCs w:val="24"/>
        </w:rPr>
      </w:pPr>
      <w:r>
        <w:rPr>
          <w:rFonts w:ascii="Times New Roman" w:hAnsi="Times New Roman" w:cs="Times New Roman"/>
          <w:sz w:val="24"/>
          <w:szCs w:val="24"/>
        </w:rPr>
        <w:t xml:space="preserve">The following African communities still practice communal mode of production in Africa </w:t>
      </w:r>
    </w:p>
    <w:p w14:paraId="4C857C0B">
      <w:pPr>
        <w:numPr>
          <w:ilvl w:val="2"/>
          <w:numId w:val="5"/>
        </w:numPr>
        <w:spacing w:after="0" w:line="259" w:lineRule="auto"/>
        <w:ind w:left="1170" w:right="126"/>
        <w:jc w:val="both"/>
        <w:rPr>
          <w:rFonts w:ascii="Times New Roman" w:hAnsi="Times New Roman" w:cs="Times New Roman"/>
        </w:rPr>
      </w:pPr>
      <w:r>
        <w:rPr>
          <w:rFonts w:ascii="Times New Roman" w:hAnsi="Times New Roman" w:cs="Times New Roman"/>
        </w:rPr>
        <w:t xml:space="preserve">Maasai, Hadsabe, Chagga and Gur </w:t>
      </w:r>
      <w:r>
        <w:rPr>
          <w:rFonts w:ascii="Times New Roman" w:hAnsi="Times New Roman" w:cs="Times New Roman"/>
        </w:rPr>
        <w:tab/>
      </w:r>
      <w:r>
        <w:rPr>
          <w:rFonts w:ascii="Times New Roman" w:hAnsi="Times New Roman" w:cs="Times New Roman"/>
        </w:rPr>
        <w:t xml:space="preserve"> </w:t>
      </w:r>
    </w:p>
    <w:p w14:paraId="37F4955A">
      <w:pPr>
        <w:numPr>
          <w:ilvl w:val="2"/>
          <w:numId w:val="5"/>
        </w:numPr>
        <w:ind w:left="1170" w:right="126"/>
        <w:jc w:val="both"/>
        <w:rPr>
          <w:rFonts w:ascii="Times New Roman" w:hAnsi="Times New Roman" w:cs="Times New Roman"/>
        </w:rPr>
      </w:pPr>
      <w:r>
        <w:rPr>
          <w:rFonts w:ascii="Times New Roman" w:hAnsi="Times New Roman" w:cs="Times New Roman"/>
        </w:rPr>
        <w:t xml:space="preserve">Bush, Teuso, Gur and Xhosa Dorobo </w:t>
      </w:r>
    </w:p>
    <w:p w14:paraId="575BBAE3">
      <w:pPr>
        <w:numPr>
          <w:ilvl w:val="2"/>
          <w:numId w:val="5"/>
        </w:numPr>
        <w:ind w:left="1170" w:right="126"/>
        <w:jc w:val="both"/>
        <w:rPr>
          <w:rFonts w:ascii="Times New Roman" w:hAnsi="Times New Roman" w:cs="Times New Roman"/>
        </w:rPr>
      </w:pPr>
      <w:r>
        <w:rPr>
          <w:rFonts w:ascii="Times New Roman" w:hAnsi="Times New Roman" w:cs="Times New Roman"/>
        </w:rPr>
        <w:t>San, Khoikhoi,Pigmies and Luo</w:t>
      </w:r>
    </w:p>
    <w:p w14:paraId="390B8791">
      <w:pPr>
        <w:numPr>
          <w:ilvl w:val="2"/>
          <w:numId w:val="5"/>
        </w:numPr>
        <w:ind w:left="1170" w:right="126"/>
        <w:jc w:val="both"/>
        <w:rPr>
          <w:rFonts w:ascii="Times New Roman" w:hAnsi="Times New Roman" w:cs="Times New Roman"/>
        </w:rPr>
      </w:pPr>
      <w:r>
        <w:rPr>
          <w:rFonts w:ascii="Times New Roman" w:hAnsi="Times New Roman" w:cs="Times New Roman"/>
        </w:rPr>
        <w:t>Gur, Pigmies,Hadsabe and</w:t>
      </w:r>
    </w:p>
    <w:p w14:paraId="3D1271FD">
      <w:pPr>
        <w:spacing w:after="14" w:line="259" w:lineRule="auto"/>
        <w:ind w:left="810" w:firstLine="0"/>
        <w:jc w:val="both"/>
        <w:rPr>
          <w:rFonts w:ascii="Times New Roman" w:hAnsi="Times New Roman" w:cs="Times New Roman"/>
        </w:rPr>
      </w:pPr>
      <w:r>
        <w:rPr>
          <w:rFonts w:ascii="Times New Roman" w:hAnsi="Times New Roman" w:cs="Times New Roman"/>
        </w:rPr>
        <w:t xml:space="preserve"> </w:t>
      </w:r>
    </w:p>
    <w:p w14:paraId="07ABDE04">
      <w:pPr>
        <w:pStyle w:val="2"/>
        <w:ind w:left="437"/>
        <w:rPr>
          <w:rFonts w:ascii="Times New Roman" w:hAnsi="Times New Roman" w:cs="Times New Roman"/>
        </w:rPr>
      </w:pPr>
      <w:r>
        <w:rPr>
          <w:rFonts w:ascii="Times New Roman" w:hAnsi="Times New Roman" w:cs="Times New Roman"/>
        </w:rPr>
        <w:t xml:space="preserve">ANSWERS </w:t>
      </w:r>
    </w:p>
    <w:tbl>
      <w:tblPr>
        <w:tblStyle w:val="7"/>
        <w:tblW w:w="9578" w:type="dxa"/>
        <w:tblInd w:w="507" w:type="dxa"/>
        <w:tblLayout w:type="autofit"/>
        <w:tblCellMar>
          <w:top w:w="61" w:type="dxa"/>
          <w:left w:w="108" w:type="dxa"/>
          <w:bottom w:w="0" w:type="dxa"/>
          <w:right w:w="115" w:type="dxa"/>
        </w:tblCellMar>
      </w:tblPr>
      <w:tblGrid>
        <w:gridCol w:w="934"/>
        <w:gridCol w:w="948"/>
        <w:gridCol w:w="961"/>
        <w:gridCol w:w="960"/>
        <w:gridCol w:w="948"/>
        <w:gridCol w:w="963"/>
        <w:gridCol w:w="974"/>
        <w:gridCol w:w="986"/>
        <w:gridCol w:w="958"/>
        <w:gridCol w:w="946"/>
      </w:tblGrid>
      <w:tr w14:paraId="63BD5355">
        <w:tblPrEx>
          <w:tblCellMar>
            <w:top w:w="61" w:type="dxa"/>
            <w:left w:w="108" w:type="dxa"/>
            <w:bottom w:w="0" w:type="dxa"/>
            <w:right w:w="115" w:type="dxa"/>
          </w:tblCellMar>
        </w:tblPrEx>
        <w:trPr>
          <w:trHeight w:val="353" w:hRule="atLeast"/>
        </w:trPr>
        <w:tc>
          <w:tcPr>
            <w:tcW w:w="934" w:type="dxa"/>
            <w:tcBorders>
              <w:top w:val="single" w:color="000000" w:sz="4" w:space="0"/>
              <w:left w:val="single" w:color="000000" w:sz="4" w:space="0"/>
              <w:bottom w:val="single" w:color="000000" w:sz="4" w:space="0"/>
              <w:right w:val="single" w:color="000000" w:sz="4" w:space="0"/>
            </w:tcBorders>
          </w:tcPr>
          <w:p w14:paraId="6770F087">
            <w:pPr>
              <w:pStyle w:val="8"/>
              <w:numPr>
                <w:ilvl w:val="0"/>
                <w:numId w:val="10"/>
              </w:numPr>
              <w:spacing w:after="0"/>
              <w:rPr>
                <w:rFonts w:ascii="Times New Roman" w:hAnsi="Times New Roman" w:cs="Times New Roman"/>
                <w:sz w:val="24"/>
                <w:szCs w:val="24"/>
              </w:rPr>
            </w:pPr>
          </w:p>
        </w:tc>
        <w:tc>
          <w:tcPr>
            <w:tcW w:w="948" w:type="dxa"/>
            <w:tcBorders>
              <w:top w:val="single" w:color="000000" w:sz="4" w:space="0"/>
              <w:left w:val="single" w:color="000000" w:sz="4" w:space="0"/>
              <w:bottom w:val="single" w:color="000000" w:sz="4" w:space="0"/>
              <w:right w:val="single" w:color="000000" w:sz="4" w:space="0"/>
            </w:tcBorders>
          </w:tcPr>
          <w:p w14:paraId="72C86A45">
            <w:pPr>
              <w:pStyle w:val="8"/>
              <w:numPr>
                <w:ilvl w:val="0"/>
                <w:numId w:val="10"/>
              </w:numPr>
              <w:spacing w:after="0"/>
              <w:ind w:left="426"/>
              <w:rPr>
                <w:rFonts w:ascii="Times New Roman" w:hAnsi="Times New Roman" w:cs="Times New Roman"/>
                <w:sz w:val="24"/>
                <w:szCs w:val="24"/>
              </w:rPr>
            </w:pPr>
          </w:p>
        </w:tc>
        <w:tc>
          <w:tcPr>
            <w:tcW w:w="961" w:type="dxa"/>
            <w:tcBorders>
              <w:top w:val="single" w:color="000000" w:sz="4" w:space="0"/>
              <w:left w:val="single" w:color="000000" w:sz="4" w:space="0"/>
              <w:bottom w:val="single" w:color="000000" w:sz="4" w:space="0"/>
              <w:right w:val="single" w:color="000000" w:sz="4" w:space="0"/>
            </w:tcBorders>
          </w:tcPr>
          <w:p w14:paraId="0DA1C33E">
            <w:pPr>
              <w:pStyle w:val="8"/>
              <w:numPr>
                <w:ilvl w:val="0"/>
                <w:numId w:val="10"/>
              </w:numPr>
              <w:spacing w:after="0"/>
              <w:ind w:left="447"/>
              <w:rPr>
                <w:rFonts w:ascii="Times New Roman" w:hAnsi="Times New Roman" w:cs="Times New Roman"/>
                <w:sz w:val="24"/>
                <w:szCs w:val="24"/>
              </w:rPr>
            </w:pPr>
          </w:p>
        </w:tc>
        <w:tc>
          <w:tcPr>
            <w:tcW w:w="960" w:type="dxa"/>
            <w:tcBorders>
              <w:top w:val="single" w:color="000000" w:sz="4" w:space="0"/>
              <w:left w:val="single" w:color="000000" w:sz="4" w:space="0"/>
              <w:bottom w:val="single" w:color="000000" w:sz="4" w:space="0"/>
              <w:right w:val="single" w:color="000000" w:sz="4" w:space="0"/>
            </w:tcBorders>
          </w:tcPr>
          <w:p w14:paraId="11CBE3D7">
            <w:pPr>
              <w:pStyle w:val="8"/>
              <w:numPr>
                <w:ilvl w:val="0"/>
                <w:numId w:val="10"/>
              </w:numPr>
              <w:spacing w:after="0"/>
              <w:ind w:left="494"/>
              <w:rPr>
                <w:rFonts w:ascii="Times New Roman" w:hAnsi="Times New Roman" w:cs="Times New Roman"/>
                <w:sz w:val="24"/>
                <w:szCs w:val="24"/>
              </w:rPr>
            </w:pPr>
          </w:p>
        </w:tc>
        <w:tc>
          <w:tcPr>
            <w:tcW w:w="948" w:type="dxa"/>
            <w:tcBorders>
              <w:top w:val="single" w:color="000000" w:sz="4" w:space="0"/>
              <w:left w:val="single" w:color="000000" w:sz="4" w:space="0"/>
              <w:bottom w:val="single" w:color="000000" w:sz="4" w:space="0"/>
              <w:right w:val="single" w:color="000000" w:sz="4" w:space="0"/>
            </w:tcBorders>
          </w:tcPr>
          <w:p w14:paraId="55F05910">
            <w:pPr>
              <w:pStyle w:val="8"/>
              <w:numPr>
                <w:ilvl w:val="0"/>
                <w:numId w:val="10"/>
              </w:numPr>
              <w:spacing w:after="0"/>
              <w:ind w:left="439"/>
              <w:rPr>
                <w:rFonts w:ascii="Times New Roman" w:hAnsi="Times New Roman" w:cs="Times New Roman"/>
                <w:sz w:val="24"/>
                <w:szCs w:val="24"/>
              </w:rPr>
            </w:pPr>
          </w:p>
        </w:tc>
        <w:tc>
          <w:tcPr>
            <w:tcW w:w="963" w:type="dxa"/>
            <w:tcBorders>
              <w:top w:val="single" w:color="000000" w:sz="4" w:space="0"/>
              <w:left w:val="single" w:color="000000" w:sz="4" w:space="0"/>
              <w:bottom w:val="single" w:color="000000" w:sz="4" w:space="0"/>
              <w:right w:val="single" w:color="000000" w:sz="4" w:space="0"/>
            </w:tcBorders>
          </w:tcPr>
          <w:p w14:paraId="0095B03B">
            <w:pPr>
              <w:pStyle w:val="8"/>
              <w:numPr>
                <w:ilvl w:val="0"/>
                <w:numId w:val="10"/>
              </w:numPr>
              <w:spacing w:after="0"/>
              <w:ind w:left="486"/>
              <w:rPr>
                <w:rFonts w:ascii="Times New Roman" w:hAnsi="Times New Roman" w:cs="Times New Roman"/>
                <w:sz w:val="24"/>
                <w:szCs w:val="24"/>
              </w:rPr>
            </w:pPr>
          </w:p>
        </w:tc>
        <w:tc>
          <w:tcPr>
            <w:tcW w:w="974" w:type="dxa"/>
            <w:tcBorders>
              <w:top w:val="single" w:color="000000" w:sz="4" w:space="0"/>
              <w:left w:val="single" w:color="000000" w:sz="4" w:space="0"/>
              <w:bottom w:val="single" w:color="000000" w:sz="4" w:space="0"/>
              <w:right w:val="single" w:color="000000" w:sz="4" w:space="0"/>
            </w:tcBorders>
          </w:tcPr>
          <w:p w14:paraId="09966CC0">
            <w:pPr>
              <w:pStyle w:val="8"/>
              <w:numPr>
                <w:ilvl w:val="0"/>
                <w:numId w:val="10"/>
              </w:numPr>
              <w:spacing w:after="0"/>
              <w:ind w:left="507"/>
              <w:rPr>
                <w:rFonts w:ascii="Times New Roman" w:hAnsi="Times New Roman" w:cs="Times New Roman"/>
                <w:sz w:val="24"/>
                <w:szCs w:val="24"/>
              </w:rPr>
            </w:pPr>
          </w:p>
        </w:tc>
        <w:tc>
          <w:tcPr>
            <w:tcW w:w="986" w:type="dxa"/>
            <w:tcBorders>
              <w:top w:val="single" w:color="000000" w:sz="4" w:space="0"/>
              <w:left w:val="single" w:color="000000" w:sz="4" w:space="0"/>
              <w:bottom w:val="single" w:color="000000" w:sz="4" w:space="0"/>
              <w:right w:val="single" w:color="000000" w:sz="4" w:space="0"/>
            </w:tcBorders>
          </w:tcPr>
          <w:p w14:paraId="6AD6C6C2">
            <w:pPr>
              <w:pStyle w:val="8"/>
              <w:numPr>
                <w:ilvl w:val="0"/>
                <w:numId w:val="10"/>
              </w:numPr>
              <w:spacing w:after="0"/>
              <w:ind w:left="529"/>
              <w:rPr>
                <w:rFonts w:ascii="Times New Roman" w:hAnsi="Times New Roman" w:cs="Times New Roman"/>
                <w:sz w:val="24"/>
                <w:szCs w:val="24"/>
              </w:rPr>
            </w:pPr>
          </w:p>
        </w:tc>
        <w:tc>
          <w:tcPr>
            <w:tcW w:w="958" w:type="dxa"/>
            <w:tcBorders>
              <w:top w:val="single" w:color="000000" w:sz="4" w:space="0"/>
              <w:left w:val="single" w:color="000000" w:sz="4" w:space="0"/>
              <w:bottom w:val="single" w:color="000000" w:sz="4" w:space="0"/>
              <w:right w:val="single" w:color="000000" w:sz="4" w:space="0"/>
            </w:tcBorders>
          </w:tcPr>
          <w:p w14:paraId="4C93F0FB">
            <w:pPr>
              <w:pStyle w:val="8"/>
              <w:numPr>
                <w:ilvl w:val="0"/>
                <w:numId w:val="10"/>
              </w:numPr>
              <w:spacing w:after="0"/>
              <w:ind w:left="525"/>
              <w:rPr>
                <w:rFonts w:ascii="Times New Roman" w:hAnsi="Times New Roman" w:cs="Times New Roman"/>
                <w:sz w:val="24"/>
                <w:szCs w:val="24"/>
              </w:rPr>
            </w:pPr>
          </w:p>
        </w:tc>
        <w:tc>
          <w:tcPr>
            <w:tcW w:w="946" w:type="dxa"/>
            <w:tcBorders>
              <w:top w:val="single" w:color="000000" w:sz="4" w:space="0"/>
              <w:left w:val="single" w:color="000000" w:sz="4" w:space="0"/>
              <w:bottom w:val="single" w:color="000000" w:sz="4" w:space="0"/>
              <w:right w:val="single" w:color="000000" w:sz="4" w:space="0"/>
            </w:tcBorders>
          </w:tcPr>
          <w:p w14:paraId="6290B003">
            <w:pPr>
              <w:pStyle w:val="8"/>
              <w:numPr>
                <w:ilvl w:val="0"/>
                <w:numId w:val="10"/>
              </w:numPr>
              <w:spacing w:after="0"/>
              <w:ind w:left="469"/>
              <w:rPr>
                <w:rFonts w:ascii="Times New Roman" w:hAnsi="Times New Roman" w:cs="Times New Roman"/>
                <w:sz w:val="24"/>
                <w:szCs w:val="24"/>
              </w:rPr>
            </w:pPr>
          </w:p>
        </w:tc>
      </w:tr>
      <w:tr w14:paraId="49D0259D">
        <w:tblPrEx>
          <w:tblCellMar>
            <w:top w:w="61" w:type="dxa"/>
            <w:left w:w="108" w:type="dxa"/>
            <w:bottom w:w="0" w:type="dxa"/>
            <w:right w:w="115" w:type="dxa"/>
          </w:tblCellMar>
        </w:tblPrEx>
        <w:trPr>
          <w:trHeight w:val="353" w:hRule="atLeast"/>
        </w:trPr>
        <w:tc>
          <w:tcPr>
            <w:tcW w:w="934" w:type="dxa"/>
            <w:tcBorders>
              <w:top w:val="single" w:color="000000" w:sz="4" w:space="0"/>
              <w:left w:val="single" w:color="000000" w:sz="4" w:space="0"/>
              <w:bottom w:val="single" w:color="000000" w:sz="4" w:space="0"/>
              <w:right w:val="single" w:color="000000" w:sz="4" w:space="0"/>
            </w:tcBorders>
          </w:tcPr>
          <w:p w14:paraId="7132C176">
            <w:pPr>
              <w:spacing w:after="0" w:line="259" w:lineRule="auto"/>
              <w:ind w:left="0" w:firstLine="0"/>
              <w:rPr>
                <w:rFonts w:ascii="Times New Roman" w:hAnsi="Times New Roman" w:cs="Times New Roman"/>
              </w:rPr>
            </w:pPr>
            <w:r>
              <w:rPr>
                <w:rFonts w:ascii="Times New Roman" w:hAnsi="Times New Roman" w:cs="Times New Roman"/>
              </w:rPr>
              <w:t xml:space="preserve"> </w:t>
            </w:r>
          </w:p>
        </w:tc>
        <w:tc>
          <w:tcPr>
            <w:tcW w:w="948" w:type="dxa"/>
            <w:tcBorders>
              <w:top w:val="single" w:color="000000" w:sz="4" w:space="0"/>
              <w:left w:val="single" w:color="000000" w:sz="4" w:space="0"/>
              <w:bottom w:val="single" w:color="000000" w:sz="4" w:space="0"/>
              <w:right w:val="single" w:color="000000" w:sz="4" w:space="0"/>
            </w:tcBorders>
          </w:tcPr>
          <w:p w14:paraId="4334C70D">
            <w:pPr>
              <w:spacing w:after="0" w:line="259" w:lineRule="auto"/>
              <w:ind w:left="0" w:firstLine="0"/>
              <w:rPr>
                <w:rFonts w:ascii="Times New Roman" w:hAnsi="Times New Roman" w:cs="Times New Roman"/>
              </w:rPr>
            </w:pPr>
            <w:r>
              <w:rPr>
                <w:rFonts w:ascii="Times New Roman" w:hAnsi="Times New Roman" w:cs="Times New Roman"/>
              </w:rPr>
              <w:t xml:space="preserve"> </w:t>
            </w:r>
          </w:p>
        </w:tc>
        <w:tc>
          <w:tcPr>
            <w:tcW w:w="961" w:type="dxa"/>
            <w:tcBorders>
              <w:top w:val="single" w:color="000000" w:sz="4" w:space="0"/>
              <w:left w:val="single" w:color="000000" w:sz="4" w:space="0"/>
              <w:bottom w:val="single" w:color="000000" w:sz="4" w:space="0"/>
              <w:right w:val="single" w:color="000000" w:sz="4" w:space="0"/>
            </w:tcBorders>
          </w:tcPr>
          <w:p w14:paraId="5AC508E0">
            <w:pPr>
              <w:spacing w:after="0" w:line="259" w:lineRule="auto"/>
              <w:ind w:left="0" w:firstLine="0"/>
              <w:rPr>
                <w:rFonts w:ascii="Times New Roman" w:hAnsi="Times New Roman" w:cs="Times New Roman"/>
              </w:rPr>
            </w:pPr>
            <w:r>
              <w:rPr>
                <w:rFonts w:ascii="Times New Roman" w:hAnsi="Times New Roman" w:cs="Times New Roman"/>
              </w:rPr>
              <w:t xml:space="preserve"> </w:t>
            </w:r>
          </w:p>
        </w:tc>
        <w:tc>
          <w:tcPr>
            <w:tcW w:w="960" w:type="dxa"/>
            <w:tcBorders>
              <w:top w:val="single" w:color="000000" w:sz="4" w:space="0"/>
              <w:left w:val="single" w:color="000000" w:sz="4" w:space="0"/>
              <w:bottom w:val="single" w:color="000000" w:sz="4" w:space="0"/>
              <w:right w:val="single" w:color="000000" w:sz="4" w:space="0"/>
            </w:tcBorders>
          </w:tcPr>
          <w:p w14:paraId="53F25A55">
            <w:pPr>
              <w:spacing w:after="0" w:line="259" w:lineRule="auto"/>
              <w:ind w:left="0" w:firstLine="0"/>
              <w:rPr>
                <w:rFonts w:ascii="Times New Roman" w:hAnsi="Times New Roman" w:cs="Times New Roman"/>
              </w:rPr>
            </w:pPr>
            <w:r>
              <w:rPr>
                <w:rFonts w:ascii="Times New Roman" w:hAnsi="Times New Roman" w:cs="Times New Roman"/>
              </w:rPr>
              <w:t xml:space="preserve"> </w:t>
            </w:r>
          </w:p>
        </w:tc>
        <w:tc>
          <w:tcPr>
            <w:tcW w:w="948" w:type="dxa"/>
            <w:tcBorders>
              <w:top w:val="single" w:color="000000" w:sz="4" w:space="0"/>
              <w:left w:val="single" w:color="000000" w:sz="4" w:space="0"/>
              <w:bottom w:val="single" w:color="000000" w:sz="4" w:space="0"/>
              <w:right w:val="single" w:color="000000" w:sz="4" w:space="0"/>
            </w:tcBorders>
          </w:tcPr>
          <w:p w14:paraId="13804A5F">
            <w:pPr>
              <w:spacing w:after="0" w:line="259" w:lineRule="auto"/>
              <w:ind w:left="0" w:firstLine="0"/>
              <w:rPr>
                <w:rFonts w:ascii="Times New Roman" w:hAnsi="Times New Roman" w:cs="Times New Roman"/>
              </w:rPr>
            </w:pPr>
            <w:r>
              <w:rPr>
                <w:rFonts w:ascii="Times New Roman" w:hAnsi="Times New Roman" w:cs="Times New Roman"/>
              </w:rPr>
              <w:t xml:space="preserve"> </w:t>
            </w:r>
          </w:p>
        </w:tc>
        <w:tc>
          <w:tcPr>
            <w:tcW w:w="963" w:type="dxa"/>
            <w:tcBorders>
              <w:top w:val="single" w:color="000000" w:sz="4" w:space="0"/>
              <w:left w:val="single" w:color="000000" w:sz="4" w:space="0"/>
              <w:bottom w:val="single" w:color="000000" w:sz="4" w:space="0"/>
              <w:right w:val="single" w:color="000000" w:sz="4" w:space="0"/>
            </w:tcBorders>
          </w:tcPr>
          <w:p w14:paraId="3BB1C9AC">
            <w:pPr>
              <w:spacing w:after="0" w:line="259" w:lineRule="auto"/>
              <w:ind w:left="0" w:firstLine="0"/>
              <w:rPr>
                <w:rFonts w:ascii="Times New Roman" w:hAnsi="Times New Roman" w:cs="Times New Roman"/>
              </w:rPr>
            </w:pPr>
            <w:r>
              <w:rPr>
                <w:rFonts w:ascii="Times New Roman" w:hAnsi="Times New Roman" w:cs="Times New Roman"/>
              </w:rPr>
              <w:t xml:space="preserve"> </w:t>
            </w:r>
          </w:p>
        </w:tc>
        <w:tc>
          <w:tcPr>
            <w:tcW w:w="974" w:type="dxa"/>
            <w:tcBorders>
              <w:top w:val="single" w:color="000000" w:sz="4" w:space="0"/>
              <w:left w:val="single" w:color="000000" w:sz="4" w:space="0"/>
              <w:bottom w:val="single" w:color="000000" w:sz="4" w:space="0"/>
              <w:right w:val="single" w:color="000000" w:sz="4" w:space="0"/>
            </w:tcBorders>
          </w:tcPr>
          <w:p w14:paraId="2E9296F0">
            <w:pPr>
              <w:spacing w:after="0" w:line="259" w:lineRule="auto"/>
              <w:ind w:left="0" w:firstLine="0"/>
              <w:rPr>
                <w:rFonts w:ascii="Times New Roman" w:hAnsi="Times New Roman" w:cs="Times New Roman"/>
              </w:rPr>
            </w:pPr>
            <w:r>
              <w:rPr>
                <w:rFonts w:ascii="Times New Roman" w:hAnsi="Times New Roman" w:cs="Times New Roman"/>
              </w:rPr>
              <w:t xml:space="preserve"> </w:t>
            </w:r>
          </w:p>
        </w:tc>
        <w:tc>
          <w:tcPr>
            <w:tcW w:w="986" w:type="dxa"/>
            <w:tcBorders>
              <w:top w:val="single" w:color="000000" w:sz="4" w:space="0"/>
              <w:left w:val="single" w:color="000000" w:sz="4" w:space="0"/>
              <w:bottom w:val="single" w:color="000000" w:sz="4" w:space="0"/>
              <w:right w:val="single" w:color="000000" w:sz="4" w:space="0"/>
            </w:tcBorders>
          </w:tcPr>
          <w:p w14:paraId="48B54BA8">
            <w:pPr>
              <w:spacing w:after="0" w:line="259" w:lineRule="auto"/>
              <w:ind w:left="0" w:firstLine="0"/>
              <w:rPr>
                <w:rFonts w:ascii="Times New Roman" w:hAnsi="Times New Roman" w:cs="Times New Roman"/>
              </w:rPr>
            </w:pPr>
            <w:r>
              <w:rPr>
                <w:rFonts w:ascii="Times New Roman" w:hAnsi="Times New Roman" w:cs="Times New Roman"/>
              </w:rPr>
              <w:t xml:space="preserve"> </w:t>
            </w:r>
          </w:p>
        </w:tc>
        <w:tc>
          <w:tcPr>
            <w:tcW w:w="958" w:type="dxa"/>
            <w:tcBorders>
              <w:top w:val="single" w:color="000000" w:sz="4" w:space="0"/>
              <w:left w:val="single" w:color="000000" w:sz="4" w:space="0"/>
              <w:bottom w:val="single" w:color="000000" w:sz="4" w:space="0"/>
              <w:right w:val="single" w:color="000000" w:sz="4" w:space="0"/>
            </w:tcBorders>
          </w:tcPr>
          <w:p w14:paraId="6E243708">
            <w:pPr>
              <w:spacing w:after="0" w:line="259" w:lineRule="auto"/>
              <w:ind w:left="0" w:firstLine="0"/>
              <w:rPr>
                <w:rFonts w:ascii="Times New Roman" w:hAnsi="Times New Roman" w:cs="Times New Roman"/>
              </w:rPr>
            </w:pPr>
            <w:r>
              <w:rPr>
                <w:rFonts w:ascii="Times New Roman" w:hAnsi="Times New Roman" w:cs="Times New Roman"/>
              </w:rPr>
              <w:t xml:space="preserve"> </w:t>
            </w:r>
          </w:p>
        </w:tc>
        <w:tc>
          <w:tcPr>
            <w:tcW w:w="946" w:type="dxa"/>
            <w:tcBorders>
              <w:top w:val="single" w:color="000000" w:sz="4" w:space="0"/>
              <w:left w:val="single" w:color="000000" w:sz="4" w:space="0"/>
              <w:bottom w:val="single" w:color="000000" w:sz="4" w:space="0"/>
              <w:right w:val="single" w:color="000000" w:sz="4" w:space="0"/>
            </w:tcBorders>
          </w:tcPr>
          <w:p w14:paraId="7E602749">
            <w:pPr>
              <w:spacing w:after="0" w:line="259" w:lineRule="auto"/>
              <w:ind w:left="0" w:firstLine="0"/>
              <w:rPr>
                <w:rFonts w:ascii="Times New Roman" w:hAnsi="Times New Roman" w:cs="Times New Roman"/>
              </w:rPr>
            </w:pPr>
            <w:r>
              <w:rPr>
                <w:rFonts w:ascii="Times New Roman" w:hAnsi="Times New Roman" w:cs="Times New Roman"/>
              </w:rPr>
              <w:t xml:space="preserve"> </w:t>
            </w:r>
          </w:p>
        </w:tc>
      </w:tr>
    </w:tbl>
    <w:p w14:paraId="513FC8E2">
      <w:pPr>
        <w:spacing w:after="61" w:line="259" w:lineRule="auto"/>
        <w:ind w:left="1440" w:firstLine="0"/>
        <w:rPr>
          <w:rFonts w:ascii="Times New Roman" w:hAnsi="Times New Roman" w:cs="Times New Roman"/>
        </w:rPr>
      </w:pPr>
      <w:r>
        <w:rPr>
          <w:rFonts w:ascii="Times New Roman" w:hAnsi="Times New Roman" w:cs="Times New Roman"/>
        </w:rPr>
        <w:t xml:space="preserve"> </w:t>
      </w:r>
    </w:p>
    <w:p w14:paraId="170A5F92">
      <w:pPr>
        <w:pStyle w:val="8"/>
        <w:numPr>
          <w:ilvl w:val="0"/>
          <w:numId w:val="4"/>
        </w:numPr>
        <w:ind w:left="540"/>
        <w:rPr>
          <w:rFonts w:ascii="Times New Roman" w:hAnsi="Times New Roman" w:cs="Times New Roman"/>
          <w:sz w:val="24"/>
          <w:szCs w:val="24"/>
        </w:rPr>
      </w:pPr>
      <w:r>
        <w:rPr>
          <w:rFonts w:ascii="Times New Roman" w:hAnsi="Times New Roman" w:cs="Times New Roman"/>
          <w:sz w:val="24"/>
          <w:szCs w:val="24"/>
        </w:rPr>
        <w:t xml:space="preserve">Match the items in column </w:t>
      </w:r>
      <w:r>
        <w:rPr>
          <w:rFonts w:ascii="Times New Roman" w:hAnsi="Times New Roman" w:cs="Times New Roman"/>
          <w:b/>
          <w:bCs/>
          <w:sz w:val="24"/>
          <w:szCs w:val="24"/>
        </w:rPr>
        <w:t>A</w:t>
      </w:r>
      <w:r>
        <w:rPr>
          <w:rFonts w:ascii="Times New Roman" w:hAnsi="Times New Roman" w:cs="Times New Roman"/>
          <w:sz w:val="24"/>
          <w:szCs w:val="24"/>
        </w:rPr>
        <w:t xml:space="preserve"> with the correct response in column </w:t>
      </w:r>
      <w:r>
        <w:rPr>
          <w:rFonts w:ascii="Times New Roman" w:hAnsi="Times New Roman" w:cs="Times New Roman"/>
          <w:b/>
          <w:bCs/>
          <w:sz w:val="24"/>
          <w:szCs w:val="24"/>
        </w:rPr>
        <w:t>B</w:t>
      </w:r>
      <w:r>
        <w:rPr>
          <w:rFonts w:ascii="Times New Roman" w:hAnsi="Times New Roman" w:cs="Times New Roman"/>
          <w:sz w:val="24"/>
          <w:szCs w:val="24"/>
        </w:rPr>
        <w:t xml:space="preserve"> by writing its letter against item number in column A </w:t>
      </w:r>
    </w:p>
    <w:tbl>
      <w:tblPr>
        <w:tblStyle w:val="7"/>
        <w:tblW w:w="9880" w:type="dxa"/>
        <w:tblInd w:w="612" w:type="dxa"/>
        <w:tblLayout w:type="autofit"/>
        <w:tblCellMar>
          <w:top w:w="56" w:type="dxa"/>
          <w:left w:w="108" w:type="dxa"/>
          <w:bottom w:w="0" w:type="dxa"/>
          <w:right w:w="115" w:type="dxa"/>
        </w:tblCellMar>
      </w:tblPr>
      <w:tblGrid>
        <w:gridCol w:w="5910"/>
        <w:gridCol w:w="3970"/>
      </w:tblGrid>
      <w:tr w14:paraId="337AD24B">
        <w:tblPrEx>
          <w:tblCellMar>
            <w:top w:w="56" w:type="dxa"/>
            <w:left w:w="108" w:type="dxa"/>
            <w:bottom w:w="0" w:type="dxa"/>
            <w:right w:w="115" w:type="dxa"/>
          </w:tblCellMar>
        </w:tblPrEx>
        <w:trPr>
          <w:trHeight w:val="341" w:hRule="atLeast"/>
        </w:trPr>
        <w:tc>
          <w:tcPr>
            <w:tcW w:w="5910" w:type="dxa"/>
            <w:tcBorders>
              <w:top w:val="single" w:color="000000" w:sz="4" w:space="0"/>
              <w:left w:val="single" w:color="000000" w:sz="4" w:space="0"/>
              <w:bottom w:val="single" w:color="000000" w:sz="4" w:space="0"/>
              <w:right w:val="single" w:color="000000" w:sz="4" w:space="0"/>
            </w:tcBorders>
          </w:tcPr>
          <w:p w14:paraId="040112E0">
            <w:pPr>
              <w:spacing w:after="0" w:line="259" w:lineRule="auto"/>
              <w:ind w:left="0" w:firstLine="0"/>
              <w:jc w:val="center"/>
              <w:rPr>
                <w:rFonts w:ascii="Times New Roman" w:hAnsi="Times New Roman" w:cs="Times New Roman"/>
              </w:rPr>
            </w:pPr>
            <w:r>
              <w:rPr>
                <w:rFonts w:ascii="Times New Roman" w:hAnsi="Times New Roman" w:cs="Times New Roman"/>
                <w:b/>
              </w:rPr>
              <w:t>Column A</w:t>
            </w:r>
          </w:p>
        </w:tc>
        <w:tc>
          <w:tcPr>
            <w:tcW w:w="3970" w:type="dxa"/>
            <w:tcBorders>
              <w:top w:val="single" w:color="000000" w:sz="4" w:space="0"/>
              <w:left w:val="single" w:color="000000" w:sz="4" w:space="0"/>
              <w:bottom w:val="single" w:color="000000" w:sz="4" w:space="0"/>
              <w:right w:val="single" w:color="000000" w:sz="4" w:space="0"/>
            </w:tcBorders>
          </w:tcPr>
          <w:p w14:paraId="383DBCA5">
            <w:pPr>
              <w:spacing w:after="0" w:line="259" w:lineRule="auto"/>
              <w:ind w:left="0" w:firstLine="0"/>
              <w:jc w:val="center"/>
              <w:rPr>
                <w:rFonts w:ascii="Times New Roman" w:hAnsi="Times New Roman" w:cs="Times New Roman"/>
              </w:rPr>
            </w:pPr>
            <w:r>
              <w:rPr>
                <w:rFonts w:ascii="Times New Roman" w:hAnsi="Times New Roman" w:cs="Times New Roman"/>
                <w:b/>
              </w:rPr>
              <w:t>column B</w:t>
            </w:r>
          </w:p>
        </w:tc>
      </w:tr>
      <w:tr w14:paraId="631956C3">
        <w:tblPrEx>
          <w:tblCellMar>
            <w:top w:w="56" w:type="dxa"/>
            <w:left w:w="108" w:type="dxa"/>
            <w:bottom w:w="0" w:type="dxa"/>
            <w:right w:w="115" w:type="dxa"/>
          </w:tblCellMar>
        </w:tblPrEx>
        <w:trPr>
          <w:trHeight w:val="2756" w:hRule="atLeast"/>
        </w:trPr>
        <w:tc>
          <w:tcPr>
            <w:tcW w:w="5910" w:type="dxa"/>
            <w:tcBorders>
              <w:top w:val="single" w:color="000000" w:sz="4" w:space="0"/>
              <w:left w:val="single" w:color="000000" w:sz="4" w:space="0"/>
              <w:bottom w:val="single" w:color="000000" w:sz="4" w:space="0"/>
              <w:right w:val="single" w:color="000000" w:sz="4" w:space="0"/>
            </w:tcBorders>
          </w:tcPr>
          <w:p w14:paraId="74AD5C45">
            <w:pPr>
              <w:pStyle w:val="8"/>
              <w:numPr>
                <w:ilvl w:val="0"/>
                <w:numId w:val="11"/>
              </w:numPr>
              <w:spacing w:after="0" w:line="276" w:lineRule="auto"/>
              <w:ind w:left="533" w:right="215" w:hanging="367"/>
              <w:jc w:val="both"/>
              <w:rPr>
                <w:rFonts w:ascii="Times New Roman" w:hAnsi="Times New Roman" w:cs="Times New Roman"/>
                <w:sz w:val="24"/>
                <w:szCs w:val="24"/>
              </w:rPr>
            </w:pPr>
            <w:r>
              <w:rPr>
                <w:rFonts w:ascii="Times New Roman" w:hAnsi="Times New Roman" w:cs="Times New Roman"/>
                <w:sz w:val="24"/>
                <w:szCs w:val="24"/>
              </w:rPr>
              <w:t xml:space="preserve">The source of private and public document </w:t>
            </w:r>
          </w:p>
          <w:p w14:paraId="7454D8CF">
            <w:pPr>
              <w:pStyle w:val="8"/>
              <w:numPr>
                <w:ilvl w:val="0"/>
                <w:numId w:val="11"/>
              </w:numPr>
              <w:spacing w:after="0" w:line="276" w:lineRule="auto"/>
              <w:ind w:left="533" w:right="215" w:hanging="367"/>
              <w:jc w:val="both"/>
              <w:rPr>
                <w:rFonts w:ascii="Times New Roman" w:hAnsi="Times New Roman" w:cs="Times New Roman"/>
                <w:sz w:val="24"/>
                <w:szCs w:val="24"/>
              </w:rPr>
            </w:pPr>
            <w:r>
              <w:rPr>
                <w:rFonts w:ascii="Times New Roman" w:hAnsi="Times New Roman" w:cs="Times New Roman"/>
                <w:sz w:val="24"/>
                <w:szCs w:val="24"/>
              </w:rPr>
              <w:t xml:space="preserve">Ugweno </w:t>
            </w:r>
          </w:p>
          <w:p w14:paraId="2928F038">
            <w:pPr>
              <w:pStyle w:val="8"/>
              <w:numPr>
                <w:ilvl w:val="0"/>
                <w:numId w:val="11"/>
              </w:numPr>
              <w:spacing w:after="0" w:line="276" w:lineRule="auto"/>
              <w:ind w:left="533" w:right="215" w:hanging="367"/>
              <w:jc w:val="both"/>
              <w:rPr>
                <w:rFonts w:ascii="Times New Roman" w:hAnsi="Times New Roman" w:cs="Times New Roman"/>
                <w:sz w:val="24"/>
                <w:szCs w:val="24"/>
              </w:rPr>
            </w:pPr>
            <w:r>
              <w:rPr>
                <w:rFonts w:ascii="Times New Roman" w:hAnsi="Times New Roman" w:cs="Times New Roman"/>
                <w:sz w:val="24"/>
                <w:szCs w:val="24"/>
              </w:rPr>
              <w:t>Combination of labour and instrument of labour</w:t>
            </w:r>
          </w:p>
          <w:p w14:paraId="0F5A7E45">
            <w:pPr>
              <w:pStyle w:val="8"/>
              <w:numPr>
                <w:ilvl w:val="0"/>
                <w:numId w:val="11"/>
              </w:numPr>
              <w:spacing w:after="0" w:line="276" w:lineRule="auto"/>
              <w:ind w:left="533" w:right="215" w:hanging="367"/>
              <w:jc w:val="both"/>
              <w:rPr>
                <w:rFonts w:ascii="Times New Roman" w:hAnsi="Times New Roman" w:cs="Times New Roman"/>
                <w:sz w:val="24"/>
                <w:szCs w:val="24"/>
              </w:rPr>
            </w:pPr>
            <w:r>
              <w:rPr>
                <w:rFonts w:ascii="Times New Roman" w:hAnsi="Times New Roman" w:cs="Times New Roman"/>
                <w:sz w:val="24"/>
                <w:szCs w:val="24"/>
              </w:rPr>
              <w:t>Trade to replace slave trade</w:t>
            </w:r>
          </w:p>
          <w:p w14:paraId="09E2649C">
            <w:pPr>
              <w:pStyle w:val="8"/>
              <w:numPr>
                <w:ilvl w:val="0"/>
                <w:numId w:val="11"/>
              </w:numPr>
              <w:spacing w:after="0" w:line="276" w:lineRule="auto"/>
              <w:ind w:left="533" w:right="215" w:hanging="367"/>
              <w:jc w:val="both"/>
              <w:rPr>
                <w:rFonts w:ascii="Times New Roman" w:hAnsi="Times New Roman" w:cs="Times New Roman"/>
                <w:sz w:val="24"/>
                <w:szCs w:val="24"/>
              </w:rPr>
            </w:pPr>
            <w:r>
              <w:rPr>
                <w:rFonts w:ascii="Times New Roman" w:hAnsi="Times New Roman" w:cs="Times New Roman"/>
                <w:sz w:val="24"/>
                <w:szCs w:val="24"/>
              </w:rPr>
              <w:t xml:space="preserve">Zanzibar slave market </w:t>
            </w:r>
          </w:p>
        </w:tc>
        <w:tc>
          <w:tcPr>
            <w:tcW w:w="3970" w:type="dxa"/>
            <w:tcBorders>
              <w:top w:val="single" w:color="000000" w:sz="4" w:space="0"/>
              <w:left w:val="single" w:color="000000" w:sz="4" w:space="0"/>
              <w:bottom w:val="single" w:color="000000" w:sz="4" w:space="0"/>
              <w:right w:val="single" w:color="000000" w:sz="4" w:space="0"/>
            </w:tcBorders>
          </w:tcPr>
          <w:p w14:paraId="4D3A7496">
            <w:pPr>
              <w:numPr>
                <w:ilvl w:val="0"/>
                <w:numId w:val="12"/>
              </w:numPr>
              <w:spacing w:after="18" w:line="259" w:lineRule="auto"/>
              <w:ind w:hanging="320"/>
              <w:rPr>
                <w:rFonts w:ascii="Times New Roman" w:hAnsi="Times New Roman" w:cs="Times New Roman"/>
              </w:rPr>
            </w:pPr>
            <w:r>
              <w:rPr>
                <w:rFonts w:ascii="Times New Roman" w:hAnsi="Times New Roman" w:cs="Times New Roman"/>
              </w:rPr>
              <w:t xml:space="preserve">Historical site in Kilimanjaro </w:t>
            </w:r>
          </w:p>
          <w:p w14:paraId="56977602">
            <w:pPr>
              <w:numPr>
                <w:ilvl w:val="0"/>
                <w:numId w:val="12"/>
              </w:numPr>
              <w:spacing w:after="17" w:line="259" w:lineRule="auto"/>
              <w:ind w:hanging="320"/>
              <w:rPr>
                <w:rFonts w:ascii="Times New Roman" w:hAnsi="Times New Roman" w:cs="Times New Roman"/>
              </w:rPr>
            </w:pPr>
            <w:r>
              <w:rPr>
                <w:rFonts w:ascii="Times New Roman" w:hAnsi="Times New Roman" w:cs="Times New Roman"/>
              </w:rPr>
              <w:t xml:space="preserve">Productive force  </w:t>
            </w:r>
          </w:p>
          <w:p w14:paraId="0B970A90">
            <w:pPr>
              <w:numPr>
                <w:ilvl w:val="0"/>
                <w:numId w:val="12"/>
              </w:numPr>
              <w:spacing w:after="18" w:line="259" w:lineRule="auto"/>
              <w:ind w:hanging="320"/>
              <w:rPr>
                <w:rFonts w:ascii="Times New Roman" w:hAnsi="Times New Roman" w:cs="Times New Roman"/>
              </w:rPr>
            </w:pPr>
            <w:r>
              <w:rPr>
                <w:rFonts w:ascii="Times New Roman" w:hAnsi="Times New Roman" w:cs="Times New Roman"/>
              </w:rPr>
              <w:t xml:space="preserve">1873 </w:t>
            </w:r>
          </w:p>
          <w:p w14:paraId="3C7CF601">
            <w:pPr>
              <w:numPr>
                <w:ilvl w:val="0"/>
                <w:numId w:val="12"/>
              </w:numPr>
              <w:spacing w:after="18" w:line="259" w:lineRule="auto"/>
              <w:ind w:hanging="320"/>
              <w:rPr>
                <w:rFonts w:ascii="Times New Roman" w:hAnsi="Times New Roman" w:cs="Times New Roman"/>
              </w:rPr>
            </w:pPr>
            <w:r>
              <w:rPr>
                <w:rFonts w:ascii="Times New Roman" w:hAnsi="Times New Roman" w:cs="Times New Roman"/>
              </w:rPr>
              <w:t xml:space="preserve">Regional trade </w:t>
            </w:r>
          </w:p>
          <w:p w14:paraId="20F646FA">
            <w:pPr>
              <w:numPr>
                <w:ilvl w:val="0"/>
                <w:numId w:val="12"/>
              </w:numPr>
              <w:spacing w:after="18" w:line="259" w:lineRule="auto"/>
              <w:ind w:hanging="320"/>
              <w:rPr>
                <w:rFonts w:ascii="Times New Roman" w:hAnsi="Times New Roman" w:cs="Times New Roman"/>
              </w:rPr>
            </w:pPr>
            <w:r>
              <w:rPr>
                <w:rFonts w:ascii="Times New Roman" w:hAnsi="Times New Roman" w:cs="Times New Roman"/>
              </w:rPr>
              <w:t xml:space="preserve">Trans Saharan trade </w:t>
            </w:r>
          </w:p>
          <w:p w14:paraId="230DAAA8">
            <w:pPr>
              <w:numPr>
                <w:ilvl w:val="0"/>
                <w:numId w:val="12"/>
              </w:numPr>
              <w:spacing w:after="18" w:line="259" w:lineRule="auto"/>
              <w:ind w:hanging="320"/>
              <w:rPr>
                <w:rFonts w:ascii="Times New Roman" w:hAnsi="Times New Roman" w:cs="Times New Roman"/>
              </w:rPr>
            </w:pPr>
            <w:r>
              <w:rPr>
                <w:rFonts w:ascii="Times New Roman" w:hAnsi="Times New Roman" w:cs="Times New Roman"/>
              </w:rPr>
              <w:t xml:space="preserve">Archives  </w:t>
            </w:r>
          </w:p>
          <w:p w14:paraId="5E58AD98">
            <w:pPr>
              <w:numPr>
                <w:ilvl w:val="0"/>
                <w:numId w:val="12"/>
              </w:numPr>
              <w:spacing w:after="18" w:line="259" w:lineRule="auto"/>
              <w:ind w:hanging="320"/>
              <w:rPr>
                <w:rFonts w:ascii="Times New Roman" w:hAnsi="Times New Roman" w:cs="Times New Roman"/>
              </w:rPr>
            </w:pPr>
            <w:r>
              <w:rPr>
                <w:rFonts w:ascii="Times New Roman" w:hAnsi="Times New Roman" w:cs="Times New Roman"/>
              </w:rPr>
              <w:t xml:space="preserve">Museums  </w:t>
            </w:r>
          </w:p>
          <w:p w14:paraId="0B0893C3">
            <w:pPr>
              <w:numPr>
                <w:ilvl w:val="0"/>
                <w:numId w:val="12"/>
              </w:numPr>
              <w:spacing w:after="0" w:line="259" w:lineRule="auto"/>
              <w:ind w:hanging="320"/>
              <w:rPr>
                <w:rFonts w:ascii="Times New Roman" w:hAnsi="Times New Roman" w:cs="Times New Roman"/>
              </w:rPr>
            </w:pPr>
            <w:r>
              <w:rPr>
                <w:rFonts w:ascii="Times New Roman" w:hAnsi="Times New Roman" w:cs="Times New Roman"/>
              </w:rPr>
              <w:t xml:space="preserve">Legitimate trade </w:t>
            </w:r>
          </w:p>
        </w:tc>
      </w:tr>
    </w:tbl>
    <w:p w14:paraId="5E225626">
      <w:pPr>
        <w:spacing w:after="18" w:line="259" w:lineRule="auto"/>
        <w:ind w:left="720" w:firstLine="0"/>
        <w:rPr>
          <w:rFonts w:ascii="Times New Roman" w:hAnsi="Times New Roman" w:cs="Times New Roman"/>
        </w:rPr>
      </w:pPr>
      <w:r>
        <w:rPr>
          <w:rFonts w:ascii="Times New Roman" w:hAnsi="Times New Roman" w:cs="Times New Roman"/>
        </w:rPr>
        <w:t xml:space="preserve"> </w:t>
      </w:r>
    </w:p>
    <w:p w14:paraId="140D9DCE">
      <w:pPr>
        <w:pStyle w:val="2"/>
        <w:ind w:left="1287"/>
        <w:rPr>
          <w:rFonts w:ascii="Times New Roman" w:hAnsi="Times New Roman" w:cs="Times New Roman"/>
        </w:rPr>
      </w:pPr>
      <w:r>
        <w:rPr>
          <w:rFonts w:ascii="Times New Roman" w:hAnsi="Times New Roman" w:cs="Times New Roman"/>
        </w:rPr>
        <w:t xml:space="preserve">ANSWERS </w:t>
      </w:r>
    </w:p>
    <w:tbl>
      <w:tblPr>
        <w:tblStyle w:val="7"/>
        <w:tblW w:w="6409" w:type="dxa"/>
        <w:tblInd w:w="1378" w:type="dxa"/>
        <w:tblLayout w:type="autofit"/>
        <w:tblCellMar>
          <w:top w:w="56" w:type="dxa"/>
          <w:left w:w="108" w:type="dxa"/>
          <w:bottom w:w="0" w:type="dxa"/>
          <w:right w:w="115" w:type="dxa"/>
        </w:tblCellMar>
      </w:tblPr>
      <w:tblGrid>
        <w:gridCol w:w="1188"/>
        <w:gridCol w:w="1169"/>
        <w:gridCol w:w="1351"/>
        <w:gridCol w:w="1349"/>
        <w:gridCol w:w="1352"/>
      </w:tblGrid>
      <w:tr w14:paraId="766E5857">
        <w:tblPrEx>
          <w:tblCellMar>
            <w:top w:w="56" w:type="dxa"/>
            <w:left w:w="108" w:type="dxa"/>
            <w:bottom w:w="0" w:type="dxa"/>
            <w:right w:w="115" w:type="dxa"/>
          </w:tblCellMar>
        </w:tblPrEx>
        <w:trPr>
          <w:trHeight w:val="341" w:hRule="atLeast"/>
        </w:trPr>
        <w:tc>
          <w:tcPr>
            <w:tcW w:w="1188" w:type="dxa"/>
            <w:tcBorders>
              <w:top w:val="single" w:color="000000" w:sz="4" w:space="0"/>
              <w:left w:val="single" w:color="000000" w:sz="4" w:space="0"/>
              <w:bottom w:val="single" w:color="000000" w:sz="4" w:space="0"/>
              <w:right w:val="single" w:color="000000" w:sz="4" w:space="0"/>
            </w:tcBorders>
          </w:tcPr>
          <w:p w14:paraId="696B98B0">
            <w:pPr>
              <w:pStyle w:val="8"/>
              <w:numPr>
                <w:ilvl w:val="0"/>
                <w:numId w:val="13"/>
              </w:numPr>
              <w:spacing w:after="0"/>
              <w:rPr>
                <w:rFonts w:ascii="Times New Roman" w:hAnsi="Times New Roman" w:cs="Times New Roman"/>
                <w:sz w:val="24"/>
                <w:szCs w:val="24"/>
              </w:rPr>
            </w:pPr>
          </w:p>
        </w:tc>
        <w:tc>
          <w:tcPr>
            <w:tcW w:w="1169" w:type="dxa"/>
            <w:tcBorders>
              <w:top w:val="single" w:color="000000" w:sz="4" w:space="0"/>
              <w:left w:val="single" w:color="000000" w:sz="4" w:space="0"/>
              <w:bottom w:val="single" w:color="000000" w:sz="4" w:space="0"/>
              <w:right w:val="single" w:color="000000" w:sz="4" w:space="0"/>
            </w:tcBorders>
          </w:tcPr>
          <w:p w14:paraId="5FCD8242">
            <w:pPr>
              <w:pStyle w:val="8"/>
              <w:numPr>
                <w:ilvl w:val="0"/>
                <w:numId w:val="13"/>
              </w:numPr>
              <w:spacing w:after="0"/>
              <w:rPr>
                <w:rFonts w:ascii="Times New Roman" w:hAnsi="Times New Roman" w:cs="Times New Roman"/>
                <w:sz w:val="24"/>
                <w:szCs w:val="24"/>
              </w:rPr>
            </w:pPr>
          </w:p>
        </w:tc>
        <w:tc>
          <w:tcPr>
            <w:tcW w:w="1351" w:type="dxa"/>
            <w:tcBorders>
              <w:top w:val="single" w:color="000000" w:sz="4" w:space="0"/>
              <w:left w:val="single" w:color="000000" w:sz="4" w:space="0"/>
              <w:bottom w:val="single" w:color="000000" w:sz="4" w:space="0"/>
              <w:right w:val="single" w:color="000000" w:sz="4" w:space="0"/>
            </w:tcBorders>
          </w:tcPr>
          <w:p w14:paraId="6A0B1483">
            <w:pPr>
              <w:pStyle w:val="8"/>
              <w:numPr>
                <w:ilvl w:val="0"/>
                <w:numId w:val="13"/>
              </w:numPr>
              <w:spacing w:after="0"/>
              <w:rPr>
                <w:rFonts w:ascii="Times New Roman" w:hAnsi="Times New Roman" w:cs="Times New Roman"/>
                <w:sz w:val="24"/>
                <w:szCs w:val="24"/>
              </w:rPr>
            </w:pPr>
          </w:p>
        </w:tc>
        <w:tc>
          <w:tcPr>
            <w:tcW w:w="1349" w:type="dxa"/>
            <w:tcBorders>
              <w:top w:val="single" w:color="000000" w:sz="4" w:space="0"/>
              <w:left w:val="single" w:color="000000" w:sz="4" w:space="0"/>
              <w:bottom w:val="single" w:color="000000" w:sz="4" w:space="0"/>
              <w:right w:val="single" w:color="000000" w:sz="4" w:space="0"/>
            </w:tcBorders>
          </w:tcPr>
          <w:p w14:paraId="461ECD11">
            <w:pPr>
              <w:pStyle w:val="8"/>
              <w:numPr>
                <w:ilvl w:val="0"/>
                <w:numId w:val="13"/>
              </w:numPr>
              <w:spacing w:after="0"/>
              <w:rPr>
                <w:rFonts w:ascii="Times New Roman" w:hAnsi="Times New Roman" w:cs="Times New Roman"/>
                <w:sz w:val="24"/>
                <w:szCs w:val="24"/>
              </w:rPr>
            </w:pPr>
          </w:p>
        </w:tc>
        <w:tc>
          <w:tcPr>
            <w:tcW w:w="1351" w:type="dxa"/>
            <w:tcBorders>
              <w:top w:val="single" w:color="000000" w:sz="4" w:space="0"/>
              <w:left w:val="single" w:color="000000" w:sz="4" w:space="0"/>
              <w:bottom w:val="single" w:color="000000" w:sz="4" w:space="0"/>
              <w:right w:val="single" w:color="000000" w:sz="4" w:space="0"/>
            </w:tcBorders>
          </w:tcPr>
          <w:p w14:paraId="26ADD919">
            <w:pPr>
              <w:pStyle w:val="8"/>
              <w:numPr>
                <w:ilvl w:val="0"/>
                <w:numId w:val="13"/>
              </w:numPr>
              <w:spacing w:after="0"/>
              <w:rPr>
                <w:rFonts w:ascii="Times New Roman" w:hAnsi="Times New Roman" w:cs="Times New Roman"/>
                <w:sz w:val="24"/>
                <w:szCs w:val="24"/>
              </w:rPr>
            </w:pPr>
          </w:p>
        </w:tc>
      </w:tr>
      <w:tr w14:paraId="75E2030D">
        <w:tblPrEx>
          <w:tblCellMar>
            <w:top w:w="56" w:type="dxa"/>
            <w:left w:w="108" w:type="dxa"/>
            <w:bottom w:w="0" w:type="dxa"/>
            <w:right w:w="115" w:type="dxa"/>
          </w:tblCellMar>
        </w:tblPrEx>
        <w:trPr>
          <w:trHeight w:val="343" w:hRule="atLeast"/>
        </w:trPr>
        <w:tc>
          <w:tcPr>
            <w:tcW w:w="1188" w:type="dxa"/>
            <w:tcBorders>
              <w:top w:val="single" w:color="000000" w:sz="4" w:space="0"/>
              <w:left w:val="single" w:color="000000" w:sz="4" w:space="0"/>
              <w:bottom w:val="single" w:color="000000" w:sz="4" w:space="0"/>
              <w:right w:val="single" w:color="000000" w:sz="4" w:space="0"/>
            </w:tcBorders>
          </w:tcPr>
          <w:p w14:paraId="023FEDA8">
            <w:pPr>
              <w:spacing w:after="0" w:line="259" w:lineRule="auto"/>
              <w:ind w:left="0" w:firstLine="0"/>
              <w:rPr>
                <w:rFonts w:ascii="Times New Roman" w:hAnsi="Times New Roman" w:cs="Times New Roman"/>
              </w:rPr>
            </w:pPr>
            <w:r>
              <w:rPr>
                <w:rFonts w:ascii="Times New Roman" w:hAnsi="Times New Roman" w:cs="Times New Roman"/>
                <w:b/>
              </w:rPr>
              <w:t xml:space="preserve"> </w:t>
            </w:r>
          </w:p>
        </w:tc>
        <w:tc>
          <w:tcPr>
            <w:tcW w:w="1169" w:type="dxa"/>
            <w:tcBorders>
              <w:top w:val="single" w:color="000000" w:sz="4" w:space="0"/>
              <w:left w:val="single" w:color="000000" w:sz="4" w:space="0"/>
              <w:bottom w:val="single" w:color="000000" w:sz="4" w:space="0"/>
              <w:right w:val="single" w:color="000000" w:sz="4" w:space="0"/>
            </w:tcBorders>
          </w:tcPr>
          <w:p w14:paraId="698CF6CF">
            <w:pPr>
              <w:spacing w:after="0" w:line="259" w:lineRule="auto"/>
              <w:ind w:left="0" w:firstLine="0"/>
              <w:rPr>
                <w:rFonts w:ascii="Times New Roman" w:hAnsi="Times New Roman" w:cs="Times New Roman"/>
              </w:rPr>
            </w:pPr>
            <w:r>
              <w:rPr>
                <w:rFonts w:ascii="Times New Roman" w:hAnsi="Times New Roman" w:cs="Times New Roman"/>
                <w:b/>
              </w:rPr>
              <w:t xml:space="preserve"> </w:t>
            </w:r>
          </w:p>
        </w:tc>
        <w:tc>
          <w:tcPr>
            <w:tcW w:w="1351" w:type="dxa"/>
            <w:tcBorders>
              <w:top w:val="single" w:color="000000" w:sz="4" w:space="0"/>
              <w:left w:val="single" w:color="000000" w:sz="4" w:space="0"/>
              <w:bottom w:val="single" w:color="000000" w:sz="4" w:space="0"/>
              <w:right w:val="single" w:color="000000" w:sz="4" w:space="0"/>
            </w:tcBorders>
          </w:tcPr>
          <w:p w14:paraId="5FE5468E">
            <w:pPr>
              <w:spacing w:after="0" w:line="259" w:lineRule="auto"/>
              <w:ind w:left="0" w:firstLine="0"/>
              <w:rPr>
                <w:rFonts w:ascii="Times New Roman" w:hAnsi="Times New Roman" w:cs="Times New Roman"/>
              </w:rPr>
            </w:pPr>
            <w:r>
              <w:rPr>
                <w:rFonts w:ascii="Times New Roman" w:hAnsi="Times New Roman" w:cs="Times New Roman"/>
                <w:b/>
              </w:rPr>
              <w:t xml:space="preserve"> </w:t>
            </w:r>
          </w:p>
        </w:tc>
        <w:tc>
          <w:tcPr>
            <w:tcW w:w="1349" w:type="dxa"/>
            <w:tcBorders>
              <w:top w:val="single" w:color="000000" w:sz="4" w:space="0"/>
              <w:left w:val="single" w:color="000000" w:sz="4" w:space="0"/>
              <w:bottom w:val="single" w:color="000000" w:sz="4" w:space="0"/>
              <w:right w:val="single" w:color="000000" w:sz="4" w:space="0"/>
            </w:tcBorders>
          </w:tcPr>
          <w:p w14:paraId="79D0A0E1">
            <w:pPr>
              <w:spacing w:after="0" w:line="259" w:lineRule="auto"/>
              <w:ind w:left="0" w:firstLine="0"/>
              <w:rPr>
                <w:rFonts w:ascii="Times New Roman" w:hAnsi="Times New Roman" w:cs="Times New Roman"/>
              </w:rPr>
            </w:pPr>
            <w:r>
              <w:rPr>
                <w:rFonts w:ascii="Times New Roman" w:hAnsi="Times New Roman" w:cs="Times New Roman"/>
                <w:b/>
              </w:rPr>
              <w:t xml:space="preserve"> </w:t>
            </w:r>
          </w:p>
        </w:tc>
        <w:tc>
          <w:tcPr>
            <w:tcW w:w="1351" w:type="dxa"/>
            <w:tcBorders>
              <w:top w:val="single" w:color="000000" w:sz="4" w:space="0"/>
              <w:left w:val="single" w:color="000000" w:sz="4" w:space="0"/>
              <w:bottom w:val="single" w:color="000000" w:sz="4" w:space="0"/>
              <w:right w:val="single" w:color="000000" w:sz="4" w:space="0"/>
            </w:tcBorders>
          </w:tcPr>
          <w:p w14:paraId="53B8DC23">
            <w:pPr>
              <w:spacing w:after="0" w:line="259" w:lineRule="auto"/>
              <w:ind w:left="0" w:firstLine="0"/>
              <w:rPr>
                <w:rFonts w:ascii="Times New Roman" w:hAnsi="Times New Roman" w:cs="Times New Roman"/>
              </w:rPr>
            </w:pPr>
            <w:r>
              <w:rPr>
                <w:rFonts w:ascii="Times New Roman" w:hAnsi="Times New Roman" w:cs="Times New Roman"/>
                <w:b/>
              </w:rPr>
              <w:t xml:space="preserve"> </w:t>
            </w:r>
          </w:p>
        </w:tc>
      </w:tr>
    </w:tbl>
    <w:p w14:paraId="7A9C0FD7">
      <w:pPr>
        <w:spacing w:after="9" w:line="259" w:lineRule="auto"/>
        <w:ind w:left="720" w:firstLine="0"/>
        <w:rPr>
          <w:rFonts w:ascii="Times New Roman" w:hAnsi="Times New Roman" w:cs="Times New Roman"/>
        </w:rPr>
      </w:pPr>
      <w:r>
        <w:rPr>
          <w:rFonts w:ascii="Times New Roman" w:hAnsi="Times New Roman" w:cs="Times New Roman"/>
          <w:b/>
        </w:rPr>
        <w:t xml:space="preserve"> </w:t>
      </w:r>
    </w:p>
    <w:p w14:paraId="5018B0B4">
      <w:pPr>
        <w:spacing w:after="9" w:line="259" w:lineRule="auto"/>
        <w:ind w:left="720" w:firstLine="0"/>
        <w:rPr>
          <w:rFonts w:ascii="Times New Roman" w:hAnsi="Times New Roman" w:cs="Times New Roman"/>
          <w:b/>
        </w:rPr>
      </w:pPr>
      <w:r>
        <w:rPr>
          <w:rFonts w:ascii="Times New Roman" w:hAnsi="Times New Roman" w:cs="Times New Roman"/>
          <w:b/>
        </w:rPr>
        <w:t xml:space="preserve"> </w:t>
      </w:r>
    </w:p>
    <w:p w14:paraId="0D26A8F0">
      <w:pPr>
        <w:spacing w:after="9" w:line="259" w:lineRule="auto"/>
        <w:rPr>
          <w:rFonts w:ascii="Times New Roman" w:hAnsi="Times New Roman" w:cs="Times New Roman"/>
          <w:b/>
        </w:rPr>
      </w:pPr>
    </w:p>
    <w:p w14:paraId="5E3FBE22">
      <w:pPr>
        <w:spacing w:after="10" w:line="360" w:lineRule="auto"/>
        <w:ind w:left="0" w:right="2"/>
        <w:jc w:val="center"/>
        <w:rPr>
          <w:rFonts w:ascii="Times New Roman" w:hAnsi="Times New Roman" w:cs="Times New Roman"/>
        </w:rPr>
      </w:pPr>
      <w:r>
        <w:rPr>
          <w:rFonts w:ascii="Times New Roman" w:hAnsi="Times New Roman" w:cs="Times New Roman"/>
          <w:b/>
        </w:rPr>
        <w:t xml:space="preserve">SECTION B (70 MARKS) </w:t>
      </w:r>
    </w:p>
    <w:p w14:paraId="6E5844A1">
      <w:pPr>
        <w:numPr>
          <w:ilvl w:val="0"/>
          <w:numId w:val="14"/>
        </w:numPr>
        <w:tabs>
          <w:tab w:val="left" w:pos="450"/>
        </w:tabs>
        <w:spacing w:after="53"/>
        <w:ind w:left="540" w:hanging="360"/>
        <w:jc w:val="both"/>
        <w:rPr>
          <w:rFonts w:ascii="Times New Roman" w:hAnsi="Times New Roman" w:cs="Times New Roman"/>
        </w:rPr>
      </w:pPr>
      <w:r>
        <w:rPr>
          <w:rFonts w:ascii="Times New Roman" w:hAnsi="Times New Roman" w:cs="Times New Roman"/>
        </w:rPr>
        <w:t>Arrange the following historical events in chronological order by writing roman numbers:</w:t>
      </w:r>
    </w:p>
    <w:p w14:paraId="4B4DD5F7">
      <w:pPr>
        <w:numPr>
          <w:ilvl w:val="2"/>
          <w:numId w:val="15"/>
        </w:numPr>
        <w:spacing w:after="53"/>
        <w:ind w:left="900"/>
        <w:jc w:val="both"/>
        <w:rPr>
          <w:rFonts w:ascii="Times New Roman" w:hAnsi="Times New Roman" w:cs="Times New Roman"/>
        </w:rPr>
      </w:pPr>
      <w:r>
        <w:rPr>
          <w:rFonts w:ascii="Times New Roman" w:hAnsi="Times New Roman" w:cs="Times New Roman"/>
        </w:rPr>
        <w:t xml:space="preserve">A person who is owned by another person as an instrument of labour was called a slave. </w:t>
      </w:r>
    </w:p>
    <w:p w14:paraId="041639C7">
      <w:pPr>
        <w:numPr>
          <w:ilvl w:val="2"/>
          <w:numId w:val="15"/>
        </w:numPr>
        <w:spacing w:after="49"/>
        <w:ind w:left="900"/>
        <w:jc w:val="both"/>
        <w:rPr>
          <w:rFonts w:ascii="Times New Roman" w:hAnsi="Times New Roman" w:cs="Times New Roman"/>
        </w:rPr>
      </w:pPr>
      <w:r>
        <w:rPr>
          <w:rFonts w:ascii="Times New Roman" w:hAnsi="Times New Roman" w:cs="Times New Roman"/>
        </w:rPr>
        <w:t xml:space="preserve">Slavery was the second but first exploitative mode of production, whereby there was exploitation of man by man. </w:t>
      </w:r>
    </w:p>
    <w:p w14:paraId="63B340FC">
      <w:pPr>
        <w:numPr>
          <w:ilvl w:val="2"/>
          <w:numId w:val="15"/>
        </w:numPr>
        <w:spacing w:after="49"/>
        <w:ind w:left="900"/>
        <w:jc w:val="both"/>
        <w:rPr>
          <w:rFonts w:ascii="Times New Roman" w:hAnsi="Times New Roman" w:cs="Times New Roman"/>
        </w:rPr>
      </w:pPr>
      <w:r>
        <w:rPr>
          <w:rFonts w:ascii="Times New Roman" w:hAnsi="Times New Roman" w:cs="Times New Roman"/>
        </w:rPr>
        <w:t xml:space="preserve">It came to emerge after the collapse of primitive communalism as the first mode of production whereby there was no exploitation of man by man. </w:t>
      </w:r>
    </w:p>
    <w:p w14:paraId="6ED0FE80">
      <w:pPr>
        <w:numPr>
          <w:ilvl w:val="2"/>
          <w:numId w:val="15"/>
        </w:numPr>
        <w:spacing w:after="53"/>
        <w:ind w:left="900"/>
        <w:jc w:val="both"/>
        <w:rPr>
          <w:rFonts w:ascii="Times New Roman" w:hAnsi="Times New Roman" w:cs="Times New Roman"/>
        </w:rPr>
      </w:pPr>
      <w:r>
        <w:rPr>
          <w:rFonts w:ascii="Times New Roman" w:hAnsi="Times New Roman" w:cs="Times New Roman"/>
        </w:rPr>
        <w:t xml:space="preserve">There were two classes in this mode of production; that were slaves and slave master. </w:t>
      </w:r>
    </w:p>
    <w:p w14:paraId="62C07779">
      <w:pPr>
        <w:numPr>
          <w:ilvl w:val="2"/>
          <w:numId w:val="15"/>
        </w:numPr>
        <w:ind w:left="900"/>
        <w:jc w:val="both"/>
        <w:rPr>
          <w:rFonts w:ascii="Times New Roman" w:hAnsi="Times New Roman" w:cs="Times New Roman"/>
        </w:rPr>
      </w:pPr>
      <w:r>
        <w:rPr>
          <w:rFonts w:ascii="Times New Roman" w:hAnsi="Times New Roman" w:cs="Times New Roman"/>
        </w:rPr>
        <w:t xml:space="preserve">A person who owned another person as an object of labour was called a slave master. </w:t>
      </w:r>
    </w:p>
    <w:p w14:paraId="0CB44A48">
      <w:pPr>
        <w:spacing w:after="56" w:line="259" w:lineRule="auto"/>
        <w:ind w:left="720" w:firstLine="0"/>
        <w:rPr>
          <w:rFonts w:ascii="Times New Roman" w:hAnsi="Times New Roman" w:cs="Times New Roman"/>
        </w:rPr>
      </w:pPr>
      <w:r>
        <w:rPr>
          <w:rFonts w:ascii="Times New Roman" w:hAnsi="Times New Roman" w:cs="Times New Roman"/>
          <w:b/>
        </w:rPr>
        <w:t xml:space="preserve"> </w:t>
      </w:r>
    </w:p>
    <w:p w14:paraId="7B926027">
      <w:pPr>
        <w:numPr>
          <w:ilvl w:val="0"/>
          <w:numId w:val="14"/>
        </w:numPr>
        <w:spacing w:after="53"/>
        <w:ind w:left="540" w:hanging="360"/>
        <w:jc w:val="both"/>
        <w:rPr>
          <w:rFonts w:ascii="Times New Roman" w:hAnsi="Times New Roman" w:cs="Times New Roman"/>
        </w:rPr>
      </w:pPr>
      <w:r>
        <w:rPr>
          <w:rFonts w:ascii="Times New Roman" w:hAnsi="Times New Roman" w:cs="Times New Roman"/>
        </w:rPr>
        <w:t xml:space="preserve">Complete each of the following statement with correct historical facts: </w:t>
      </w:r>
    </w:p>
    <w:p w14:paraId="397FBA9E">
      <w:pPr>
        <w:numPr>
          <w:ilvl w:val="1"/>
          <w:numId w:val="14"/>
        </w:numPr>
        <w:spacing w:after="9" w:line="360" w:lineRule="auto"/>
        <w:ind w:left="990" w:hanging="472"/>
        <w:jc w:val="both"/>
        <w:rPr>
          <w:rFonts w:ascii="Times New Roman" w:hAnsi="Times New Roman" w:cs="Times New Roman"/>
        </w:rPr>
      </w:pPr>
      <w:r>
        <w:rPr>
          <w:rFonts w:ascii="Times New Roman" w:hAnsi="Times New Roman" w:cs="Times New Roman"/>
        </w:rPr>
        <w:t xml:space="preserve">The man’s major technological innovation during the middle stone age </w:t>
      </w:r>
    </w:p>
    <w:p w14:paraId="74272260">
      <w:pPr>
        <w:spacing w:after="9" w:line="360" w:lineRule="auto"/>
        <w:ind w:left="990" w:firstLine="0"/>
        <w:jc w:val="both"/>
        <w:rPr>
          <w:rFonts w:ascii="Times New Roman" w:hAnsi="Times New Roman" w:cs="Times New Roman"/>
        </w:rPr>
      </w:pPr>
      <w:r>
        <w:rPr>
          <w:rFonts w:ascii="Times New Roman" w:hAnsi="Times New Roman" w:cs="Times New Roman"/>
        </w:rPr>
        <w:t>………………………………………………………………………………………………………</w:t>
      </w:r>
    </w:p>
    <w:p w14:paraId="793ADD6D">
      <w:pPr>
        <w:numPr>
          <w:ilvl w:val="1"/>
          <w:numId w:val="14"/>
        </w:numPr>
        <w:spacing w:line="360" w:lineRule="auto"/>
        <w:ind w:left="990" w:hanging="472"/>
        <w:jc w:val="both"/>
        <w:rPr>
          <w:rFonts w:ascii="Times New Roman" w:hAnsi="Times New Roman" w:cs="Times New Roman"/>
        </w:rPr>
      </w:pPr>
      <w:r>
        <w:rPr>
          <w:rFonts w:ascii="Times New Roman" w:hAnsi="Times New Roman" w:cs="Times New Roman"/>
        </w:rPr>
        <w:t xml:space="preserve">Feudal system developed in Zanzibar </w:t>
      </w:r>
    </w:p>
    <w:p w14:paraId="624D9A87">
      <w:pPr>
        <w:spacing w:after="53"/>
        <w:ind w:left="990" w:firstLine="0"/>
        <w:jc w:val="both"/>
        <w:rPr>
          <w:rFonts w:ascii="Times New Roman" w:hAnsi="Times New Roman" w:cs="Times New Roman"/>
        </w:rPr>
      </w:pPr>
      <w:r>
        <w:rPr>
          <w:rFonts w:ascii="Times New Roman" w:hAnsi="Times New Roman" w:cs="Times New Roman"/>
        </w:rPr>
        <w:t xml:space="preserve">……………………………………………………………………………………………………… </w:t>
      </w:r>
    </w:p>
    <w:p w14:paraId="562E17AA">
      <w:pPr>
        <w:numPr>
          <w:ilvl w:val="1"/>
          <w:numId w:val="14"/>
        </w:numPr>
        <w:spacing w:line="360" w:lineRule="auto"/>
        <w:ind w:left="990" w:hanging="472"/>
        <w:jc w:val="both"/>
        <w:rPr>
          <w:rFonts w:ascii="Times New Roman" w:hAnsi="Times New Roman" w:cs="Times New Roman"/>
        </w:rPr>
      </w:pPr>
      <w:r>
        <w:rPr>
          <w:rFonts w:ascii="Times New Roman" w:hAnsi="Times New Roman" w:cs="Times New Roman"/>
        </w:rPr>
        <w:t xml:space="preserve">An East Africa historical site where the skull of earliest man was discovered </w:t>
      </w:r>
    </w:p>
    <w:p w14:paraId="054775D5">
      <w:pPr>
        <w:spacing w:after="9" w:line="360" w:lineRule="auto"/>
        <w:ind w:left="990" w:firstLine="0"/>
        <w:jc w:val="both"/>
        <w:rPr>
          <w:rFonts w:ascii="Times New Roman" w:hAnsi="Times New Roman" w:cs="Times New Roman"/>
        </w:rPr>
      </w:pPr>
      <w:r>
        <w:rPr>
          <w:rFonts w:ascii="Times New Roman" w:hAnsi="Times New Roman" w:cs="Times New Roman"/>
        </w:rPr>
        <w:t>………………………………………………………………………………………………………</w:t>
      </w:r>
    </w:p>
    <w:p w14:paraId="21801B70">
      <w:pPr>
        <w:numPr>
          <w:ilvl w:val="1"/>
          <w:numId w:val="14"/>
        </w:numPr>
        <w:spacing w:line="360" w:lineRule="auto"/>
        <w:ind w:left="990" w:hanging="472"/>
        <w:jc w:val="both"/>
        <w:rPr>
          <w:rFonts w:ascii="Times New Roman" w:hAnsi="Times New Roman" w:cs="Times New Roman"/>
        </w:rPr>
      </w:pPr>
      <w:r>
        <w:rPr>
          <w:rFonts w:ascii="Times New Roman" w:hAnsi="Times New Roman" w:cs="Times New Roman"/>
        </w:rPr>
        <w:t xml:space="preserve">The science of domestication of plants and animals in history </w:t>
      </w:r>
    </w:p>
    <w:p w14:paraId="4AA94DDC">
      <w:pPr>
        <w:spacing w:after="53"/>
        <w:ind w:left="990" w:hanging="90"/>
        <w:jc w:val="both"/>
        <w:rPr>
          <w:rFonts w:ascii="Times New Roman" w:hAnsi="Times New Roman" w:cs="Times New Roman"/>
        </w:rPr>
      </w:pPr>
      <w:r>
        <w:rPr>
          <w:rFonts w:ascii="Times New Roman" w:hAnsi="Times New Roman" w:cs="Times New Roman"/>
        </w:rPr>
        <w:t xml:space="preserve">……………………………………………………………………………………………………… </w:t>
      </w:r>
    </w:p>
    <w:p w14:paraId="5C1CD746">
      <w:pPr>
        <w:numPr>
          <w:ilvl w:val="1"/>
          <w:numId w:val="14"/>
        </w:numPr>
        <w:spacing w:line="360" w:lineRule="auto"/>
        <w:ind w:left="990" w:hanging="472"/>
        <w:jc w:val="both"/>
        <w:rPr>
          <w:rFonts w:ascii="Times New Roman" w:hAnsi="Times New Roman" w:cs="Times New Roman"/>
        </w:rPr>
      </w:pPr>
      <w:r>
        <w:rPr>
          <w:rFonts w:ascii="Times New Roman" w:hAnsi="Times New Roman" w:cs="Times New Roman"/>
        </w:rPr>
        <w:t xml:space="preserve">The Galla, Somalia and Iraqi societies is example of </w:t>
      </w:r>
    </w:p>
    <w:p w14:paraId="597B76EA">
      <w:pPr>
        <w:spacing w:after="50"/>
        <w:ind w:left="990" w:firstLine="0"/>
        <w:jc w:val="both"/>
        <w:rPr>
          <w:rFonts w:ascii="Times New Roman" w:hAnsi="Times New Roman" w:cs="Times New Roman"/>
        </w:rPr>
      </w:pPr>
      <w:r>
        <w:rPr>
          <w:rFonts w:ascii="Times New Roman" w:hAnsi="Times New Roman" w:cs="Times New Roman"/>
        </w:rPr>
        <w:t xml:space="preserve">……………………………………………………………………………………………………… </w:t>
      </w:r>
    </w:p>
    <w:p w14:paraId="708DCAB8">
      <w:pPr>
        <w:numPr>
          <w:ilvl w:val="1"/>
          <w:numId w:val="14"/>
        </w:numPr>
        <w:spacing w:line="360" w:lineRule="auto"/>
        <w:ind w:left="990" w:hanging="472"/>
        <w:jc w:val="both"/>
        <w:rPr>
          <w:rFonts w:ascii="Times New Roman" w:hAnsi="Times New Roman" w:cs="Times New Roman"/>
        </w:rPr>
      </w:pPr>
      <w:r>
        <w:rPr>
          <w:rFonts w:ascii="Times New Roman" w:hAnsi="Times New Roman" w:cs="Times New Roman"/>
        </w:rPr>
        <w:t xml:space="preserve">Economic system which involved the ownership of slaves was called </w:t>
      </w:r>
    </w:p>
    <w:p w14:paraId="0AA6DB46">
      <w:pPr>
        <w:spacing w:after="49"/>
        <w:ind w:left="990" w:firstLine="0"/>
        <w:jc w:val="both"/>
        <w:rPr>
          <w:rFonts w:ascii="Times New Roman" w:hAnsi="Times New Roman" w:cs="Times New Roman"/>
        </w:rPr>
      </w:pPr>
      <w:r>
        <w:rPr>
          <w:rFonts w:ascii="Times New Roman" w:hAnsi="Times New Roman" w:cs="Times New Roman"/>
        </w:rPr>
        <w:t xml:space="preserve">……………………………………………………………………………………………………… </w:t>
      </w:r>
    </w:p>
    <w:p w14:paraId="3E36CB98">
      <w:pPr>
        <w:numPr>
          <w:ilvl w:val="1"/>
          <w:numId w:val="14"/>
        </w:numPr>
        <w:ind w:left="990" w:hanging="472"/>
        <w:jc w:val="both"/>
        <w:rPr>
          <w:rFonts w:ascii="Times New Roman" w:hAnsi="Times New Roman" w:cs="Times New Roman"/>
        </w:rPr>
      </w:pPr>
      <w:r>
        <w:rPr>
          <w:rFonts w:ascii="Times New Roman" w:hAnsi="Times New Roman" w:cs="Times New Roman"/>
        </w:rPr>
        <w:t xml:space="preserve">The treaty which closed the Zanzibar slave market in 1873 was called </w:t>
      </w:r>
    </w:p>
    <w:p w14:paraId="572D64C7">
      <w:pPr>
        <w:spacing w:after="9" w:line="360" w:lineRule="auto"/>
        <w:ind w:left="990" w:firstLine="0"/>
        <w:jc w:val="both"/>
        <w:rPr>
          <w:rFonts w:ascii="Times New Roman" w:hAnsi="Times New Roman" w:cs="Times New Roman"/>
        </w:rPr>
      </w:pPr>
      <w:r>
        <w:rPr>
          <w:rFonts w:ascii="Times New Roman" w:hAnsi="Times New Roman" w:cs="Times New Roman"/>
        </w:rPr>
        <w:t>………………………………………………………………………………………………………</w:t>
      </w:r>
    </w:p>
    <w:p w14:paraId="61E51AC3">
      <w:pPr>
        <w:numPr>
          <w:ilvl w:val="1"/>
          <w:numId w:val="14"/>
        </w:numPr>
        <w:tabs>
          <w:tab w:val="left" w:pos="1080"/>
        </w:tabs>
        <w:spacing w:line="360" w:lineRule="auto"/>
        <w:ind w:left="990" w:hanging="472"/>
        <w:jc w:val="both"/>
        <w:rPr>
          <w:rFonts w:ascii="Times New Roman" w:hAnsi="Times New Roman" w:cs="Times New Roman"/>
        </w:rPr>
      </w:pPr>
      <w:r>
        <w:rPr>
          <w:rFonts w:ascii="Times New Roman" w:hAnsi="Times New Roman" w:cs="Times New Roman"/>
        </w:rPr>
        <w:t xml:space="preserve">The traditional king of the Baganda is known as </w:t>
      </w:r>
    </w:p>
    <w:p w14:paraId="2D4090AB">
      <w:pPr>
        <w:spacing w:after="9" w:line="360" w:lineRule="auto"/>
        <w:ind w:left="990" w:firstLine="0"/>
        <w:jc w:val="both"/>
        <w:rPr>
          <w:rFonts w:ascii="Times New Roman" w:hAnsi="Times New Roman" w:cs="Times New Roman"/>
        </w:rPr>
      </w:pPr>
      <w:r>
        <w:rPr>
          <w:rFonts w:ascii="Times New Roman" w:hAnsi="Times New Roman" w:cs="Times New Roman"/>
        </w:rPr>
        <w:t>………………………………………………………………………………………………………</w:t>
      </w:r>
    </w:p>
    <w:p w14:paraId="4F455DFF">
      <w:pPr>
        <w:numPr>
          <w:ilvl w:val="1"/>
          <w:numId w:val="14"/>
        </w:numPr>
        <w:spacing w:line="360" w:lineRule="auto"/>
        <w:ind w:left="990" w:hanging="472"/>
        <w:jc w:val="both"/>
        <w:rPr>
          <w:rFonts w:ascii="Times New Roman" w:hAnsi="Times New Roman" w:cs="Times New Roman"/>
        </w:rPr>
      </w:pPr>
      <w:r>
        <w:rPr>
          <w:rFonts w:ascii="Times New Roman" w:hAnsi="Times New Roman" w:cs="Times New Roman"/>
        </w:rPr>
        <w:t xml:space="preserve">The systematic tools maker among early creature was called </w:t>
      </w:r>
    </w:p>
    <w:p w14:paraId="3333E371">
      <w:pPr>
        <w:spacing w:after="49" w:line="360" w:lineRule="auto"/>
        <w:ind w:left="990" w:hanging="90"/>
        <w:jc w:val="both"/>
        <w:rPr>
          <w:rFonts w:ascii="Times New Roman" w:hAnsi="Times New Roman" w:cs="Times New Roman"/>
        </w:rPr>
      </w:pPr>
      <w:r>
        <w:rPr>
          <w:rFonts w:ascii="Times New Roman" w:hAnsi="Times New Roman" w:cs="Times New Roman"/>
        </w:rPr>
        <w:t xml:space="preserve">……………………………………………………………………………………………………… </w:t>
      </w:r>
    </w:p>
    <w:p w14:paraId="68A93DCA">
      <w:pPr>
        <w:numPr>
          <w:ilvl w:val="1"/>
          <w:numId w:val="14"/>
        </w:numPr>
        <w:ind w:left="990" w:hanging="472"/>
        <w:jc w:val="both"/>
        <w:rPr>
          <w:rFonts w:ascii="Times New Roman" w:hAnsi="Times New Roman" w:cs="Times New Roman"/>
        </w:rPr>
      </w:pPr>
      <w:r>
        <w:rPr>
          <w:rFonts w:ascii="Times New Roman" w:hAnsi="Times New Roman" w:cs="Times New Roman"/>
        </w:rPr>
        <w:t xml:space="preserve">The societies which practiced pastoralism in West Africa were </w:t>
      </w:r>
    </w:p>
    <w:p w14:paraId="3FB4631F">
      <w:pPr>
        <w:spacing w:after="50" w:line="360" w:lineRule="auto"/>
        <w:ind w:left="990" w:firstLine="0"/>
        <w:jc w:val="both"/>
        <w:rPr>
          <w:rFonts w:ascii="Times New Roman" w:hAnsi="Times New Roman" w:cs="Times New Roman"/>
        </w:rPr>
      </w:pPr>
      <w:r>
        <w:rPr>
          <w:rFonts w:ascii="Times New Roman" w:hAnsi="Times New Roman" w:cs="Times New Roman"/>
        </w:rPr>
        <w:t xml:space="preserve">………………………………………………………………………………………………………  </w:t>
      </w:r>
    </w:p>
    <w:p w14:paraId="064B75F4">
      <w:pPr>
        <w:numPr>
          <w:ilvl w:val="0"/>
          <w:numId w:val="14"/>
        </w:numPr>
        <w:spacing w:after="47"/>
        <w:ind w:left="540" w:hanging="360"/>
        <w:rPr>
          <w:rFonts w:ascii="Times New Roman" w:hAnsi="Times New Roman" w:cs="Times New Roman"/>
        </w:rPr>
      </w:pPr>
      <w:r>
        <w:rPr>
          <w:rFonts w:ascii="Times New Roman" w:hAnsi="Times New Roman" w:cs="Times New Roman"/>
        </w:rPr>
        <w:t>Briefly explain the following terms:</w:t>
      </w:r>
    </w:p>
    <w:p w14:paraId="494E2AE6">
      <w:pPr>
        <w:numPr>
          <w:ilvl w:val="3"/>
          <w:numId w:val="16"/>
        </w:numPr>
        <w:tabs>
          <w:tab w:val="left" w:pos="900"/>
        </w:tabs>
        <w:ind w:hanging="180"/>
        <w:jc w:val="both"/>
        <w:rPr>
          <w:rFonts w:ascii="Times New Roman" w:hAnsi="Times New Roman" w:cs="Times New Roman"/>
        </w:rPr>
      </w:pPr>
      <w:r>
        <w:rPr>
          <w:rFonts w:ascii="Times New Roman" w:hAnsi="Times New Roman" w:cs="Times New Roman"/>
        </w:rPr>
        <w:t>A generation.</w:t>
      </w:r>
    </w:p>
    <w:p w14:paraId="401EA582">
      <w:pPr>
        <w:spacing w:after="9" w:line="360" w:lineRule="auto"/>
        <w:ind w:left="900" w:firstLine="0"/>
        <w:jc w:val="both"/>
        <w:rPr>
          <w:rFonts w:ascii="Times New Roman" w:hAnsi="Times New Roman" w:cs="Times New Roman"/>
        </w:rPr>
      </w:pPr>
      <w:r>
        <w:rPr>
          <w:rFonts w:ascii="Times New Roman" w:hAnsi="Times New Roman" w:cs="Times New Roman"/>
        </w:rPr>
        <w:t>……………………………………………………………………………………………………………………………………………………………………………………………………………………..</w:t>
      </w:r>
    </w:p>
    <w:p w14:paraId="6AD2DD56">
      <w:pPr>
        <w:numPr>
          <w:ilvl w:val="3"/>
          <w:numId w:val="16"/>
        </w:numPr>
        <w:tabs>
          <w:tab w:val="left" w:pos="990"/>
        </w:tabs>
        <w:ind w:hanging="180"/>
        <w:jc w:val="both"/>
        <w:rPr>
          <w:rFonts w:ascii="Times New Roman" w:hAnsi="Times New Roman" w:cs="Times New Roman"/>
        </w:rPr>
      </w:pPr>
      <w:r>
        <w:rPr>
          <w:rFonts w:ascii="Times New Roman" w:hAnsi="Times New Roman" w:cs="Times New Roman"/>
        </w:rPr>
        <w:t xml:space="preserve">Boer Exodus </w:t>
      </w:r>
    </w:p>
    <w:p w14:paraId="36821059">
      <w:pPr>
        <w:spacing w:after="0" w:line="360" w:lineRule="auto"/>
        <w:ind w:left="900"/>
        <w:jc w:val="both"/>
        <w:rPr>
          <w:rFonts w:ascii="Times New Roman" w:hAnsi="Times New Roman" w:cs="Times New Roman"/>
        </w:rPr>
      </w:pPr>
      <w:r>
        <w:rPr>
          <w:rFonts w:ascii="Times New Roman" w:hAnsi="Times New Roman" w:cs="Times New Roman"/>
        </w:rPr>
        <w:t>……………………………………………………………………………………………………………..……………………………………………………………………………………………………</w:t>
      </w:r>
    </w:p>
    <w:p w14:paraId="4220FA65">
      <w:pPr>
        <w:numPr>
          <w:ilvl w:val="3"/>
          <w:numId w:val="16"/>
        </w:numPr>
        <w:tabs>
          <w:tab w:val="left" w:pos="990"/>
        </w:tabs>
        <w:ind w:hanging="180"/>
        <w:jc w:val="both"/>
        <w:rPr>
          <w:rFonts w:ascii="Times New Roman" w:hAnsi="Times New Roman" w:cs="Times New Roman"/>
        </w:rPr>
      </w:pPr>
      <w:r>
        <w:rPr>
          <w:rFonts w:ascii="Times New Roman" w:hAnsi="Times New Roman" w:cs="Times New Roman"/>
        </w:rPr>
        <w:t xml:space="preserve">Neolithic revolution </w:t>
      </w:r>
    </w:p>
    <w:p w14:paraId="0632D0A2">
      <w:pPr>
        <w:spacing w:after="9" w:line="360" w:lineRule="auto"/>
        <w:ind w:left="900" w:firstLine="0"/>
        <w:jc w:val="both"/>
        <w:rPr>
          <w:rFonts w:ascii="Times New Roman" w:hAnsi="Times New Roman" w:cs="Times New Roman"/>
        </w:rPr>
      </w:pPr>
      <w:r>
        <w:rPr>
          <w:rFonts w:ascii="Times New Roman" w:hAnsi="Times New Roman" w:cs="Times New Roman"/>
        </w:rPr>
        <w:t>……………………………………………………………………………………………………………………………………………………………………………………………………………………</w:t>
      </w:r>
    </w:p>
    <w:p w14:paraId="1CF649F0">
      <w:pPr>
        <w:numPr>
          <w:ilvl w:val="3"/>
          <w:numId w:val="16"/>
        </w:numPr>
        <w:ind w:left="900"/>
        <w:rPr>
          <w:rFonts w:ascii="Times New Roman" w:hAnsi="Times New Roman" w:cs="Times New Roman"/>
        </w:rPr>
      </w:pPr>
      <w:r>
        <w:rPr>
          <w:rFonts w:ascii="Times New Roman" w:hAnsi="Times New Roman" w:cs="Times New Roman"/>
        </w:rPr>
        <w:t xml:space="preserve"> Oral tradition </w:t>
      </w:r>
    </w:p>
    <w:p w14:paraId="2F7F3210">
      <w:pPr>
        <w:spacing w:after="0" w:line="360" w:lineRule="auto"/>
        <w:ind w:left="960" w:leftChars="0" w:hanging="10" w:firstLineChars="0"/>
        <w:jc w:val="both"/>
        <w:rPr>
          <w:rFonts w:hint="default" w:ascii="Times New Roman" w:hAnsi="Times New Roman" w:cs="Times New Roman"/>
          <w:lang w:val="en-US"/>
        </w:rPr>
      </w:pPr>
      <w:r>
        <w:rPr>
          <w:rFonts w:ascii="Times New Roman" w:hAnsi="Times New Roman" w:cs="Times New Roman"/>
        </w:rPr>
        <w:t>………………………………………………………………………………………………………………………………………………………………………………………………………</w:t>
      </w:r>
      <w:r>
        <w:rPr>
          <w:rFonts w:hint="default" w:ascii="Times New Roman" w:hAnsi="Times New Roman" w:cs="Times New Roman"/>
          <w:lang w:val="en-US"/>
        </w:rPr>
        <w:t>……………</w:t>
      </w:r>
    </w:p>
    <w:p w14:paraId="4B8E0069">
      <w:pPr>
        <w:numPr>
          <w:ilvl w:val="3"/>
          <w:numId w:val="16"/>
        </w:numPr>
        <w:tabs>
          <w:tab w:val="left" w:pos="540"/>
          <w:tab w:val="left" w:pos="900"/>
        </w:tabs>
        <w:ind w:hanging="180"/>
        <w:rPr>
          <w:rFonts w:ascii="Times New Roman" w:hAnsi="Times New Roman" w:cs="Times New Roman"/>
        </w:rPr>
      </w:pPr>
      <w:r>
        <w:rPr>
          <w:rFonts w:ascii="Times New Roman" w:hAnsi="Times New Roman" w:cs="Times New Roman"/>
        </w:rPr>
        <w:t xml:space="preserve">Capitalism </w:t>
      </w:r>
    </w:p>
    <w:p w14:paraId="700A29E3">
      <w:pPr>
        <w:spacing w:after="0" w:line="360" w:lineRule="auto"/>
        <w:ind w:left="960" w:leftChars="0" w:hanging="10" w:firstLineChars="0"/>
        <w:jc w:val="both"/>
        <w:rPr>
          <w:rFonts w:hint="default" w:ascii="Times New Roman" w:hAnsi="Times New Roman" w:cs="Times New Roman"/>
          <w:lang w:val="en-US"/>
        </w:rPr>
      </w:pPr>
      <w:r>
        <w:rPr>
          <w:rFonts w:ascii="Times New Roman" w:hAnsi="Times New Roman" w:cs="Times New Roman"/>
        </w:rPr>
        <w:t>…………………………………………………………………………………………………………………………………………………………………………………………………………</w:t>
      </w:r>
      <w:r>
        <w:rPr>
          <w:rFonts w:hint="default" w:ascii="Times New Roman" w:hAnsi="Times New Roman" w:cs="Times New Roman"/>
          <w:lang w:val="en-US"/>
        </w:rPr>
        <w:t>…………</w:t>
      </w:r>
    </w:p>
    <w:p w14:paraId="50F5E7DE">
      <w:pPr>
        <w:spacing w:after="0" w:line="259" w:lineRule="auto"/>
        <w:ind w:left="0" w:firstLine="0"/>
        <w:rPr>
          <w:rFonts w:ascii="Times New Roman" w:hAnsi="Times New Roman" w:cs="Times New Roman"/>
        </w:rPr>
      </w:pPr>
      <w:r>
        <w:rPr>
          <w:rFonts w:ascii="Times New Roman" w:hAnsi="Times New Roman" w:cs="Times New Roman"/>
        </w:rPr>
        <w:t xml:space="preserve"> </w:t>
      </w:r>
    </w:p>
    <w:p w14:paraId="04CD19FA">
      <w:pPr>
        <w:numPr>
          <w:ilvl w:val="0"/>
          <w:numId w:val="14"/>
        </w:numPr>
        <w:ind w:left="540" w:hanging="360"/>
        <w:rPr>
          <w:rFonts w:ascii="Times New Roman" w:hAnsi="Times New Roman" w:cs="Times New Roman"/>
        </w:rPr>
      </w:pPr>
      <w:r>
        <w:rPr>
          <w:rFonts w:ascii="Times New Roman" w:hAnsi="Times New Roman" w:cs="Times New Roman"/>
        </w:rPr>
        <w:t xml:space="preserve">The abolition of slave trade was due to economic reasons list down these reasons. </w:t>
      </w:r>
    </w:p>
    <w:p w14:paraId="4C5CE64E">
      <w:pPr>
        <w:pStyle w:val="8"/>
        <w:numPr>
          <w:ilvl w:val="1"/>
          <w:numId w:val="14"/>
        </w:numPr>
        <w:spacing w:after="1" w:line="360" w:lineRule="auto"/>
        <w:ind w:left="900" w:right="134"/>
        <w:jc w:val="both"/>
        <w:rPr>
          <w:rFonts w:ascii="Times New Roman" w:hAnsi="Times New Roman" w:cs="Times New Roman"/>
          <w:sz w:val="24"/>
          <w:szCs w:val="24"/>
        </w:rPr>
      </w:pPr>
      <w:r>
        <w:rPr>
          <w:rFonts w:ascii="Times New Roman" w:hAnsi="Times New Roman" w:cs="Times New Roman"/>
          <w:sz w:val="24"/>
          <w:szCs w:val="24"/>
        </w:rPr>
        <w:t>……………………………………………………………………………………………………………………………………………………………………………………………………………………</w:t>
      </w:r>
    </w:p>
    <w:p w14:paraId="46B559F3">
      <w:pPr>
        <w:pStyle w:val="8"/>
        <w:numPr>
          <w:ilvl w:val="1"/>
          <w:numId w:val="14"/>
        </w:numPr>
        <w:spacing w:after="1" w:line="360" w:lineRule="auto"/>
        <w:ind w:left="900" w:right="134"/>
        <w:jc w:val="both"/>
        <w:rPr>
          <w:rFonts w:ascii="Times New Roman" w:hAnsi="Times New Roman" w:cs="Times New Roman"/>
          <w:sz w:val="24"/>
          <w:szCs w:val="24"/>
        </w:rPr>
      </w:pPr>
      <w:r>
        <w:rPr>
          <w:rFonts w:ascii="Times New Roman" w:hAnsi="Times New Roman" w:cs="Times New Roman"/>
          <w:sz w:val="24"/>
          <w:szCs w:val="24"/>
        </w:rPr>
        <w:t>……………………………………………………………………………………………………………………………………………………………………………………………………………………</w:t>
      </w:r>
    </w:p>
    <w:p w14:paraId="7909DC8D">
      <w:pPr>
        <w:pStyle w:val="8"/>
        <w:numPr>
          <w:ilvl w:val="1"/>
          <w:numId w:val="14"/>
        </w:numPr>
        <w:spacing w:after="1" w:line="360" w:lineRule="auto"/>
        <w:ind w:left="900" w:right="134"/>
        <w:jc w:val="both"/>
        <w:rPr>
          <w:rFonts w:ascii="Times New Roman" w:hAnsi="Times New Roman" w:cs="Times New Roman"/>
          <w:sz w:val="24"/>
          <w:szCs w:val="24"/>
        </w:rPr>
      </w:pPr>
      <w:r>
        <w:rPr>
          <w:rFonts w:ascii="Times New Roman" w:hAnsi="Times New Roman" w:cs="Times New Roman"/>
          <w:sz w:val="24"/>
          <w:szCs w:val="24"/>
        </w:rPr>
        <w:t>……………………………………………………………………………………………………………………………………………………………………………………………………………………</w:t>
      </w:r>
    </w:p>
    <w:p w14:paraId="786844D0">
      <w:pPr>
        <w:pStyle w:val="8"/>
        <w:numPr>
          <w:ilvl w:val="1"/>
          <w:numId w:val="14"/>
        </w:numPr>
        <w:spacing w:after="1" w:line="360" w:lineRule="auto"/>
        <w:ind w:left="900" w:right="134"/>
        <w:jc w:val="both"/>
        <w:rPr>
          <w:rFonts w:ascii="Times New Roman" w:hAnsi="Times New Roman" w:cs="Times New Roman"/>
          <w:sz w:val="24"/>
          <w:szCs w:val="24"/>
        </w:rPr>
      </w:pPr>
      <w:r>
        <w:rPr>
          <w:rFonts w:ascii="Times New Roman" w:hAnsi="Times New Roman" w:cs="Times New Roman"/>
          <w:sz w:val="24"/>
          <w:szCs w:val="24"/>
        </w:rPr>
        <w:t>……………………………………………………………………………………………………………………………………………………………………………………………………………………</w:t>
      </w:r>
    </w:p>
    <w:p w14:paraId="4B6A35A1">
      <w:pPr>
        <w:pStyle w:val="8"/>
        <w:numPr>
          <w:ilvl w:val="1"/>
          <w:numId w:val="14"/>
        </w:numPr>
        <w:spacing w:after="1" w:line="360" w:lineRule="auto"/>
        <w:ind w:left="900" w:right="134"/>
        <w:jc w:val="both"/>
        <w:rPr>
          <w:rFonts w:ascii="Times New Roman" w:hAnsi="Times New Roman" w:cs="Times New Roman"/>
          <w:sz w:val="24"/>
          <w:szCs w:val="24"/>
        </w:rPr>
      </w:pPr>
      <w:r>
        <w:rPr>
          <w:rFonts w:ascii="Times New Roman" w:hAnsi="Times New Roman" w:cs="Times New Roman"/>
          <w:sz w:val="24"/>
          <w:szCs w:val="24"/>
        </w:rPr>
        <w:t>……………………………………………………………………………………………………………………………………………………………………………………………………………………</w:t>
      </w:r>
    </w:p>
    <w:p w14:paraId="78BB17F3">
      <w:pPr>
        <w:pStyle w:val="8"/>
        <w:spacing w:after="1" w:line="276" w:lineRule="auto"/>
        <w:ind w:left="900" w:right="134"/>
        <w:jc w:val="both"/>
        <w:rPr>
          <w:rFonts w:ascii="Times New Roman" w:hAnsi="Times New Roman" w:cs="Times New Roman"/>
          <w:sz w:val="24"/>
          <w:szCs w:val="24"/>
        </w:rPr>
      </w:pPr>
    </w:p>
    <w:p w14:paraId="49FD0925">
      <w:pPr>
        <w:numPr>
          <w:ilvl w:val="0"/>
          <w:numId w:val="14"/>
        </w:numPr>
        <w:ind w:left="540" w:hanging="360"/>
        <w:rPr>
          <w:rFonts w:ascii="Times New Roman" w:hAnsi="Times New Roman" w:cs="Times New Roman"/>
        </w:rPr>
      </w:pPr>
      <w:r>
        <w:rPr>
          <w:rFonts w:ascii="Times New Roman" w:hAnsi="Times New Roman" w:cs="Times New Roman"/>
        </w:rPr>
        <w:t xml:space="preserve">Centralized states in Africa were formed due to several factors. Outline five of those factors. </w:t>
      </w:r>
    </w:p>
    <w:p w14:paraId="0B54A770">
      <w:pPr>
        <w:pStyle w:val="8"/>
        <w:numPr>
          <w:ilvl w:val="0"/>
          <w:numId w:val="17"/>
        </w:numPr>
        <w:spacing w:after="9" w:line="360" w:lineRule="auto"/>
        <w:ind w:left="900"/>
        <w:jc w:val="both"/>
        <w:rPr>
          <w:rFonts w:ascii="Times New Roman" w:hAnsi="Times New Roman" w:cs="Times New Roman"/>
          <w:sz w:val="24"/>
          <w:szCs w:val="24"/>
        </w:rPr>
      </w:pPr>
      <w:r>
        <w:rPr>
          <w:rFonts w:ascii="Times New Roman" w:hAnsi="Times New Roman" w:cs="Times New Roman"/>
          <w:sz w:val="24"/>
          <w:szCs w:val="24"/>
        </w:rPr>
        <w:t>……………………………………………………………………………………………………………………………………………………………………………………………………………………</w:t>
      </w:r>
    </w:p>
    <w:p w14:paraId="15BEEDF1">
      <w:pPr>
        <w:pStyle w:val="8"/>
        <w:numPr>
          <w:ilvl w:val="0"/>
          <w:numId w:val="17"/>
        </w:numPr>
        <w:spacing w:after="9" w:line="360" w:lineRule="auto"/>
        <w:ind w:left="900"/>
        <w:jc w:val="both"/>
        <w:rPr>
          <w:rFonts w:ascii="Times New Roman" w:hAnsi="Times New Roman" w:cs="Times New Roman"/>
          <w:sz w:val="24"/>
          <w:szCs w:val="24"/>
        </w:rPr>
      </w:pPr>
      <w:r>
        <w:rPr>
          <w:rFonts w:ascii="Times New Roman" w:hAnsi="Times New Roman" w:cs="Times New Roman"/>
          <w:sz w:val="24"/>
          <w:szCs w:val="24"/>
        </w:rPr>
        <w:t>……………………………………………………………………………………………………………………………………………………………………………………………………………………</w:t>
      </w:r>
    </w:p>
    <w:p w14:paraId="4C3708A9">
      <w:pPr>
        <w:pStyle w:val="8"/>
        <w:numPr>
          <w:ilvl w:val="0"/>
          <w:numId w:val="17"/>
        </w:numPr>
        <w:spacing w:after="50" w:line="360" w:lineRule="auto"/>
        <w:ind w:left="900"/>
        <w:jc w:val="both"/>
        <w:rPr>
          <w:rFonts w:ascii="Times New Roman" w:hAnsi="Times New Roman" w:cs="Times New Roman"/>
          <w:sz w:val="24"/>
          <w:szCs w:val="24"/>
        </w:rPr>
      </w:pPr>
      <w:r>
        <w:rPr>
          <w:rFonts w:ascii="Times New Roman" w:hAnsi="Times New Roman" w:cs="Times New Roman"/>
          <w:sz w:val="24"/>
          <w:szCs w:val="24"/>
        </w:rPr>
        <w:t xml:space="preserve">…………………………………………………………………………………………………………………………………………………………………………………………………………………… </w:t>
      </w:r>
    </w:p>
    <w:p w14:paraId="04476F58">
      <w:pPr>
        <w:pStyle w:val="8"/>
        <w:numPr>
          <w:ilvl w:val="0"/>
          <w:numId w:val="17"/>
        </w:numPr>
        <w:spacing w:after="50" w:line="360" w:lineRule="auto"/>
        <w:ind w:left="900"/>
        <w:jc w:val="both"/>
        <w:rPr>
          <w:rFonts w:ascii="Times New Roman" w:hAnsi="Times New Roman" w:cs="Times New Roman"/>
          <w:sz w:val="24"/>
          <w:szCs w:val="24"/>
        </w:rPr>
      </w:pPr>
      <w:r>
        <w:rPr>
          <w:rFonts w:ascii="Times New Roman" w:hAnsi="Times New Roman" w:cs="Times New Roman"/>
          <w:sz w:val="24"/>
          <w:szCs w:val="24"/>
        </w:rPr>
        <w:t>……………………………………………………………………………………………………………………………………………………………………………………………………………………</w:t>
      </w:r>
    </w:p>
    <w:p w14:paraId="7879278C">
      <w:pPr>
        <w:pStyle w:val="8"/>
        <w:numPr>
          <w:ilvl w:val="0"/>
          <w:numId w:val="17"/>
        </w:numPr>
        <w:spacing w:after="50" w:line="360" w:lineRule="auto"/>
        <w:ind w:left="900"/>
        <w:jc w:val="both"/>
        <w:rPr>
          <w:rFonts w:ascii="Times New Roman" w:hAnsi="Times New Roman" w:cs="Times New Roman"/>
          <w:sz w:val="24"/>
          <w:szCs w:val="24"/>
        </w:rPr>
      </w:pPr>
      <w:r>
        <w:rPr>
          <w:rFonts w:ascii="Times New Roman" w:hAnsi="Times New Roman" w:cs="Times New Roman"/>
          <w:sz w:val="24"/>
          <w:szCs w:val="24"/>
        </w:rPr>
        <w:t xml:space="preserve">…………………………………………………………………………………………………………………………………………………………………………………………………………………… </w:t>
      </w:r>
    </w:p>
    <w:p w14:paraId="526D0200">
      <w:pPr>
        <w:pStyle w:val="8"/>
        <w:spacing w:after="50" w:line="276" w:lineRule="auto"/>
        <w:ind w:left="900"/>
        <w:jc w:val="both"/>
        <w:rPr>
          <w:rFonts w:ascii="Times New Roman" w:hAnsi="Times New Roman" w:cs="Times New Roman"/>
          <w:sz w:val="24"/>
          <w:szCs w:val="24"/>
        </w:rPr>
      </w:pPr>
    </w:p>
    <w:p w14:paraId="22165376">
      <w:pPr>
        <w:numPr>
          <w:ilvl w:val="0"/>
          <w:numId w:val="14"/>
        </w:numPr>
        <w:ind w:left="540" w:hanging="360"/>
        <w:jc w:val="both"/>
        <w:rPr>
          <w:rFonts w:ascii="Times New Roman" w:hAnsi="Times New Roman" w:cs="Times New Roman"/>
        </w:rPr>
      </w:pPr>
      <w:r>
        <w:rPr>
          <w:rFonts w:ascii="Times New Roman" w:hAnsi="Times New Roman" w:cs="Times New Roman"/>
        </w:rPr>
        <w:t xml:space="preserve">Oral traditions are the historical information that handed down by words of mouth usually by elders from one generation to another. This source of historical information is divided into two; cultural practices such as religious, music, songs, poems, proverbs and narration of past events like telling stories. This source has several limitations. Briefly explain five limitations. </w:t>
      </w:r>
    </w:p>
    <w:p w14:paraId="4D8C8B4A">
      <w:pPr>
        <w:pStyle w:val="8"/>
        <w:numPr>
          <w:ilvl w:val="0"/>
          <w:numId w:val="18"/>
        </w:numPr>
        <w:spacing w:after="9" w:line="360" w:lineRule="auto"/>
        <w:ind w:left="900"/>
        <w:rPr>
          <w:rFonts w:ascii="Times New Roman" w:hAnsi="Times New Roman" w:cs="Times New Roman"/>
          <w:sz w:val="24"/>
          <w:szCs w:val="24"/>
        </w:rPr>
      </w:pPr>
      <w:r>
        <w:rPr>
          <w:rFonts w:ascii="Times New Roman" w:hAnsi="Times New Roman" w:cs="Times New Roman"/>
          <w:sz w:val="24"/>
          <w:szCs w:val="24"/>
        </w:rPr>
        <w:t>.……………………………………………………………………………………………………………………………………………………………………………………………………………………</w:t>
      </w:r>
    </w:p>
    <w:p w14:paraId="50B7C51D">
      <w:pPr>
        <w:pStyle w:val="8"/>
        <w:numPr>
          <w:ilvl w:val="0"/>
          <w:numId w:val="18"/>
        </w:numPr>
        <w:spacing w:after="9" w:line="360" w:lineRule="auto"/>
        <w:ind w:left="900"/>
        <w:rPr>
          <w:rFonts w:ascii="Times New Roman" w:hAnsi="Times New Roman" w:cs="Times New Roman"/>
          <w:sz w:val="24"/>
          <w:szCs w:val="24"/>
        </w:rPr>
      </w:pPr>
      <w:r>
        <w:rPr>
          <w:rFonts w:ascii="Times New Roman" w:hAnsi="Times New Roman" w:cs="Times New Roman"/>
          <w:sz w:val="24"/>
          <w:szCs w:val="24"/>
        </w:rPr>
        <w:t>……………………………………………………………………………………………………………………………………………………………………………………………………………………</w:t>
      </w:r>
    </w:p>
    <w:p w14:paraId="1ACB4A21">
      <w:pPr>
        <w:pStyle w:val="8"/>
        <w:numPr>
          <w:ilvl w:val="0"/>
          <w:numId w:val="18"/>
        </w:numPr>
        <w:spacing w:after="9" w:line="360" w:lineRule="auto"/>
        <w:ind w:left="900"/>
        <w:rPr>
          <w:rFonts w:ascii="Times New Roman" w:hAnsi="Times New Roman" w:cs="Times New Roman"/>
          <w:sz w:val="24"/>
          <w:szCs w:val="24"/>
        </w:rPr>
      </w:pPr>
      <w:r>
        <w:rPr>
          <w:rFonts w:ascii="Times New Roman" w:hAnsi="Times New Roman" w:cs="Times New Roman"/>
          <w:sz w:val="24"/>
          <w:szCs w:val="24"/>
        </w:rPr>
        <w:t>……………………………………………………………………………………………………………………………………………………………………………………………………………………</w:t>
      </w:r>
    </w:p>
    <w:p w14:paraId="5E611C20">
      <w:pPr>
        <w:pStyle w:val="8"/>
        <w:numPr>
          <w:ilvl w:val="0"/>
          <w:numId w:val="18"/>
        </w:numPr>
        <w:spacing w:after="9" w:line="360" w:lineRule="auto"/>
        <w:ind w:left="900"/>
        <w:rPr>
          <w:rFonts w:ascii="Times New Roman" w:hAnsi="Times New Roman" w:cs="Times New Roman"/>
          <w:sz w:val="24"/>
          <w:szCs w:val="24"/>
        </w:rPr>
      </w:pPr>
      <w:r>
        <w:rPr>
          <w:rFonts w:ascii="Times New Roman" w:hAnsi="Times New Roman" w:cs="Times New Roman"/>
          <w:sz w:val="24"/>
          <w:szCs w:val="24"/>
        </w:rPr>
        <w:t>……………………………………………………………………………………………………………………………………………………………………………………………………………………</w:t>
      </w:r>
    </w:p>
    <w:p w14:paraId="25FB98A2">
      <w:pPr>
        <w:pStyle w:val="8"/>
        <w:numPr>
          <w:ilvl w:val="0"/>
          <w:numId w:val="18"/>
        </w:numPr>
        <w:spacing w:after="9" w:line="360" w:lineRule="auto"/>
        <w:ind w:left="900"/>
        <w:rPr>
          <w:rFonts w:ascii="Times New Roman" w:hAnsi="Times New Roman" w:cs="Times New Roman"/>
          <w:sz w:val="24"/>
          <w:szCs w:val="24"/>
        </w:rPr>
      </w:pPr>
      <w:r>
        <w:rPr>
          <w:rFonts w:ascii="Times New Roman" w:hAnsi="Times New Roman" w:cs="Times New Roman"/>
          <w:sz w:val="24"/>
          <w:szCs w:val="24"/>
        </w:rPr>
        <w:t>…………………………………………………………………………………………………………………………………………………………………………………………………………………..</w:t>
      </w:r>
    </w:p>
    <w:p w14:paraId="3A617104">
      <w:pPr>
        <w:pStyle w:val="8"/>
        <w:spacing w:after="9" w:line="276" w:lineRule="auto"/>
        <w:ind w:left="900"/>
        <w:rPr>
          <w:rFonts w:ascii="Times New Roman" w:hAnsi="Times New Roman" w:cs="Times New Roman"/>
          <w:sz w:val="24"/>
          <w:szCs w:val="24"/>
        </w:rPr>
      </w:pPr>
    </w:p>
    <w:p w14:paraId="134AA897">
      <w:pPr>
        <w:numPr>
          <w:ilvl w:val="0"/>
          <w:numId w:val="14"/>
        </w:numPr>
        <w:tabs>
          <w:tab w:val="left" w:pos="630"/>
        </w:tabs>
        <w:spacing w:after="0" w:line="274" w:lineRule="auto"/>
        <w:ind w:left="540" w:hanging="360"/>
        <w:jc w:val="both"/>
        <w:rPr>
          <w:rFonts w:ascii="Times New Roman" w:hAnsi="Times New Roman" w:cs="Times New Roman"/>
        </w:rPr>
      </w:pPr>
      <w:r>
        <w:rPr>
          <w:rFonts w:ascii="Times New Roman" w:hAnsi="Times New Roman" w:cs="Times New Roman"/>
        </w:rPr>
        <w:t xml:space="preserve">The coming and settle of Dutch in the cape of south Africa cause several impacts to the people of south Africa. List six impacts which were caused by these Dutch to the South African societies. </w:t>
      </w:r>
    </w:p>
    <w:p w14:paraId="3D360A28">
      <w:pPr>
        <w:pStyle w:val="8"/>
        <w:numPr>
          <w:ilvl w:val="0"/>
          <w:numId w:val="19"/>
        </w:numPr>
        <w:tabs>
          <w:tab w:val="left" w:pos="1170"/>
        </w:tabs>
        <w:spacing w:after="9" w:line="360" w:lineRule="auto"/>
        <w:ind w:left="900"/>
        <w:jc w:val="both"/>
        <w:rPr>
          <w:rFonts w:ascii="Times New Roman" w:hAnsi="Times New Roman" w:cs="Times New Roman"/>
          <w:sz w:val="24"/>
          <w:szCs w:val="24"/>
        </w:rPr>
      </w:pPr>
      <w:r>
        <w:rPr>
          <w:rFonts w:ascii="Times New Roman" w:hAnsi="Times New Roman" w:cs="Times New Roman"/>
          <w:sz w:val="24"/>
          <w:szCs w:val="24"/>
        </w:rPr>
        <w:t>.……………………………………………………………………………………………………………………………………………………………………………………………………………………</w:t>
      </w:r>
    </w:p>
    <w:p w14:paraId="5D307FEA">
      <w:pPr>
        <w:pStyle w:val="8"/>
        <w:numPr>
          <w:ilvl w:val="0"/>
          <w:numId w:val="19"/>
        </w:numPr>
        <w:tabs>
          <w:tab w:val="left" w:pos="1170"/>
        </w:tabs>
        <w:spacing w:after="9" w:line="360" w:lineRule="auto"/>
        <w:ind w:left="900"/>
        <w:jc w:val="both"/>
        <w:rPr>
          <w:rFonts w:ascii="Times New Roman" w:hAnsi="Times New Roman" w:cs="Times New Roman"/>
          <w:sz w:val="24"/>
          <w:szCs w:val="24"/>
        </w:rPr>
      </w:pPr>
      <w:r>
        <w:rPr>
          <w:rFonts w:ascii="Times New Roman" w:hAnsi="Times New Roman" w:cs="Times New Roman"/>
          <w:sz w:val="24"/>
          <w:szCs w:val="24"/>
        </w:rPr>
        <w:t>……………………………………………………………………………………………………………………………………………………………………………………………………………………</w:t>
      </w:r>
    </w:p>
    <w:p w14:paraId="28A8169D">
      <w:pPr>
        <w:pStyle w:val="8"/>
        <w:numPr>
          <w:ilvl w:val="0"/>
          <w:numId w:val="19"/>
        </w:numPr>
        <w:tabs>
          <w:tab w:val="left" w:pos="1170"/>
        </w:tabs>
        <w:spacing w:after="9" w:line="360" w:lineRule="auto"/>
        <w:ind w:left="900"/>
        <w:jc w:val="both"/>
        <w:rPr>
          <w:rFonts w:ascii="Times New Roman" w:hAnsi="Times New Roman" w:cs="Times New Roman"/>
          <w:sz w:val="24"/>
          <w:szCs w:val="24"/>
        </w:rPr>
      </w:pPr>
      <w:r>
        <w:rPr>
          <w:rFonts w:ascii="Times New Roman" w:hAnsi="Times New Roman" w:cs="Times New Roman"/>
          <w:sz w:val="24"/>
          <w:szCs w:val="24"/>
        </w:rPr>
        <w:t>……………………………………………………………………………………………………………………………………………………………………………………………………………………</w:t>
      </w:r>
    </w:p>
    <w:p w14:paraId="5378605F">
      <w:pPr>
        <w:pStyle w:val="8"/>
        <w:numPr>
          <w:ilvl w:val="0"/>
          <w:numId w:val="19"/>
        </w:numPr>
        <w:tabs>
          <w:tab w:val="left" w:pos="1170"/>
        </w:tabs>
        <w:spacing w:after="9" w:line="360" w:lineRule="auto"/>
        <w:ind w:left="900"/>
        <w:jc w:val="both"/>
        <w:rPr>
          <w:rFonts w:ascii="Times New Roman" w:hAnsi="Times New Roman" w:cs="Times New Roman"/>
          <w:sz w:val="24"/>
          <w:szCs w:val="24"/>
        </w:rPr>
      </w:pPr>
      <w:r>
        <w:rPr>
          <w:rFonts w:ascii="Times New Roman" w:hAnsi="Times New Roman" w:cs="Times New Roman"/>
          <w:sz w:val="24"/>
          <w:szCs w:val="24"/>
        </w:rPr>
        <w:t>……………………………………………………………………………………………………………………………………………………………………………………………………………………</w:t>
      </w:r>
    </w:p>
    <w:p w14:paraId="04E2FC10">
      <w:pPr>
        <w:pStyle w:val="8"/>
        <w:numPr>
          <w:ilvl w:val="0"/>
          <w:numId w:val="19"/>
        </w:numPr>
        <w:tabs>
          <w:tab w:val="left" w:pos="1170"/>
        </w:tabs>
        <w:spacing w:after="9" w:line="360" w:lineRule="auto"/>
        <w:ind w:left="900"/>
        <w:jc w:val="both"/>
        <w:rPr>
          <w:rFonts w:ascii="Times New Roman" w:hAnsi="Times New Roman" w:cs="Times New Roman"/>
          <w:sz w:val="24"/>
          <w:szCs w:val="24"/>
        </w:rPr>
      </w:pPr>
      <w:r>
        <w:rPr>
          <w:rFonts w:ascii="Times New Roman" w:hAnsi="Times New Roman" w:cs="Times New Roman"/>
          <w:sz w:val="24"/>
          <w:szCs w:val="24"/>
        </w:rPr>
        <w:t>…………………………………………………………………………………………………………………………………………………………………………………………………………………….</w:t>
      </w:r>
    </w:p>
    <w:p w14:paraId="5EBC197C">
      <w:pPr>
        <w:pStyle w:val="8"/>
        <w:numPr>
          <w:ilvl w:val="0"/>
          <w:numId w:val="19"/>
        </w:numPr>
        <w:tabs>
          <w:tab w:val="left" w:pos="1170"/>
        </w:tabs>
        <w:spacing w:after="9" w:line="360" w:lineRule="auto"/>
        <w:ind w:left="900"/>
        <w:jc w:val="both"/>
        <w:rPr>
          <w:rFonts w:ascii="Times New Roman" w:hAnsi="Times New Roman" w:cs="Times New Roman"/>
          <w:sz w:val="24"/>
          <w:szCs w:val="24"/>
        </w:rPr>
      </w:pPr>
      <w:r>
        <w:rPr>
          <w:rFonts w:ascii="Times New Roman" w:hAnsi="Times New Roman" w:cs="Times New Roman"/>
          <w:sz w:val="24"/>
          <w:szCs w:val="24"/>
        </w:rPr>
        <w:t>……………………………………………………………………………………………………………………………………………………………………………………………………………………</w:t>
      </w:r>
    </w:p>
    <w:p w14:paraId="21C65CBD">
      <w:pPr>
        <w:ind w:right="1469"/>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 xml:space="preserve"> </w:t>
      </w:r>
    </w:p>
    <w:p w14:paraId="68649C97">
      <w:pPr>
        <w:spacing w:after="10" w:line="259" w:lineRule="auto"/>
        <w:ind w:left="0"/>
        <w:jc w:val="center"/>
        <w:rPr>
          <w:rFonts w:ascii="Times New Roman" w:hAnsi="Times New Roman" w:cs="Times New Roman"/>
          <w:b/>
        </w:rPr>
      </w:pPr>
    </w:p>
    <w:p w14:paraId="51E0938E">
      <w:pPr>
        <w:spacing w:after="10" w:line="360" w:lineRule="auto"/>
        <w:ind w:left="0"/>
        <w:jc w:val="center"/>
        <w:rPr>
          <w:rFonts w:ascii="Times New Roman" w:hAnsi="Times New Roman" w:cs="Times New Roman"/>
        </w:rPr>
      </w:pPr>
      <w:r>
        <w:rPr>
          <w:rFonts w:ascii="Times New Roman" w:hAnsi="Times New Roman" w:cs="Times New Roman"/>
          <w:b/>
        </w:rPr>
        <w:t xml:space="preserve">SECTION C (15 MARKS) </w:t>
      </w:r>
    </w:p>
    <w:p w14:paraId="491B7C97">
      <w:pPr>
        <w:pStyle w:val="8"/>
        <w:numPr>
          <w:ilvl w:val="0"/>
          <w:numId w:val="14"/>
        </w:numPr>
        <w:ind w:left="450" w:hanging="361"/>
        <w:jc w:val="both"/>
        <w:rPr>
          <w:rFonts w:ascii="Times New Roman" w:hAnsi="Times New Roman" w:cs="Times New Roman"/>
          <w:sz w:val="24"/>
          <w:szCs w:val="24"/>
        </w:rPr>
      </w:pPr>
      <w:r>
        <w:rPr>
          <w:rFonts w:ascii="Times New Roman" w:hAnsi="Times New Roman" w:cs="Times New Roman"/>
          <w:sz w:val="24"/>
          <w:szCs w:val="24"/>
        </w:rPr>
        <w:t xml:space="preserve">With the good fighting techniques, sophisticated weapons but Portuguese rule end to decline. Explain six reasons which led to the decline of Portuguese rule in East Africa. </w:t>
      </w:r>
    </w:p>
    <w:p w14:paraId="3E8788B8">
      <w:pPr>
        <w:spacing w:after="9" w:line="360" w:lineRule="auto"/>
        <w:ind w:left="450"/>
        <w:jc w:val="both"/>
        <w:rPr>
          <w:rFonts w:ascii="Times New Roman" w:hAnsi="Times New Roman" w:cs="Times New Roman"/>
        </w:rPr>
      </w:pPr>
      <w:r>
        <w:rPr>
          <w:rFonts w:ascii="Times New Roman" w:hAnsi="Times New Roman" w:cs="Times New Roman"/>
        </w:rPr>
        <w:t>……………………………………………………………………………………………………………</w:t>
      </w:r>
    </w:p>
    <w:p w14:paraId="7094C8D7">
      <w:pPr>
        <w:spacing w:after="9" w:line="360" w:lineRule="auto"/>
        <w:ind w:left="450"/>
        <w:jc w:val="both"/>
        <w:rPr>
          <w:rFonts w:ascii="Times New Roman" w:hAnsi="Times New Roman" w:cs="Times New Roman"/>
        </w:rPr>
      </w:pPr>
      <w:r>
        <w:rPr>
          <w:rFonts w:ascii="Times New Roman" w:hAnsi="Times New Roman" w:cs="Times New Roman"/>
        </w:rPr>
        <w:t>……………………………………………………………………………………………………………</w:t>
      </w:r>
    </w:p>
    <w:p w14:paraId="16E9E3AF">
      <w:pPr>
        <w:spacing w:after="9" w:line="360" w:lineRule="auto"/>
        <w:ind w:left="450"/>
        <w:jc w:val="both"/>
        <w:rPr>
          <w:rFonts w:ascii="Times New Roman" w:hAnsi="Times New Roman" w:cs="Times New Roman"/>
        </w:rPr>
      </w:pPr>
      <w:r>
        <w:rPr>
          <w:rFonts w:ascii="Times New Roman" w:hAnsi="Times New Roman" w:cs="Times New Roman"/>
        </w:rPr>
        <w:t>……………………………………………………………………………………………………………</w:t>
      </w:r>
    </w:p>
    <w:p w14:paraId="25D0628E">
      <w:pPr>
        <w:spacing w:after="9" w:line="360" w:lineRule="auto"/>
        <w:ind w:left="450"/>
        <w:jc w:val="both"/>
        <w:rPr>
          <w:rFonts w:ascii="Times New Roman" w:hAnsi="Times New Roman" w:cs="Times New Roman"/>
        </w:rPr>
      </w:pPr>
      <w:r>
        <w:rPr>
          <w:rFonts w:ascii="Times New Roman" w:hAnsi="Times New Roman" w:cs="Times New Roman"/>
        </w:rPr>
        <w:t>……………………………………………………………………………………………………………</w:t>
      </w:r>
    </w:p>
    <w:p w14:paraId="030FC370">
      <w:pPr>
        <w:spacing w:after="9" w:line="360" w:lineRule="auto"/>
        <w:ind w:left="450"/>
        <w:jc w:val="both"/>
        <w:rPr>
          <w:rFonts w:hint="default" w:ascii="Times New Roman" w:hAnsi="Times New Roman" w:cs="Times New Roman"/>
          <w:lang w:val="en-US"/>
        </w:rPr>
      </w:pPr>
      <w:r>
        <w:rPr>
          <w:rFonts w:ascii="Times New Roman" w:hAnsi="Times New Roman" w:cs="Times New Roman"/>
        </w:rPr>
        <w:t>……………………………………………………………………………………………………………………………………………………………………………………………………………………………………………………………………………………………………………………………………………………………………………………………………………………………………………………………………………………………………………………………………………................................…</w:t>
      </w:r>
      <w:r>
        <w:rPr>
          <w:rFonts w:hint="default" w:ascii="Times New Roman" w:hAnsi="Times New Roman" w:cs="Times New Roman"/>
          <w:lang w:val="en-US"/>
        </w:rPr>
        <w:t>………….</w:t>
      </w:r>
      <w:r>
        <w:rPr>
          <w:rFonts w:ascii="Times New Roman" w:hAnsi="Times New Roman" w:cs="Times New Roman"/>
        </w:rPr>
        <w:t>………………………………………………………………………………………………………………………………………………………………………………………………………………………………………………………………………………………………………………………………………</w:t>
      </w:r>
      <w:r>
        <w:rPr>
          <w:rFonts w:hint="default" w:ascii="Times New Roman" w:hAnsi="Times New Roman" w:cs="Times New Roman"/>
          <w:lang w:val="en-US"/>
        </w:rPr>
        <w:t>………..</w:t>
      </w:r>
    </w:p>
    <w:p w14:paraId="03604A59">
      <w:pPr>
        <w:spacing w:after="9" w:line="360" w:lineRule="auto"/>
        <w:ind w:left="450"/>
        <w:jc w:val="both"/>
        <w:rPr>
          <w:rFonts w:hint="default" w:ascii="Times New Roman" w:hAnsi="Times New Roman" w:cs="Times New Roman"/>
          <w:lang w:val="en-US"/>
        </w:rPr>
      </w:pPr>
      <w:r>
        <w:rPr>
          <w:rFonts w:ascii="Times New Roman" w:hAnsi="Times New Roman" w:cs="Times New Roman"/>
        </w:rPr>
        <w:t>……………………………………………………………………………………………………………</w:t>
      </w:r>
      <w:r>
        <w:rPr>
          <w:rFonts w:hint="default" w:ascii="Times New Roman" w:hAnsi="Times New Roman" w:cs="Times New Roman"/>
          <w:lang w:val="en-US"/>
        </w:rPr>
        <w:t>….</w:t>
      </w:r>
    </w:p>
    <w:p w14:paraId="04DA545C">
      <w:pPr>
        <w:spacing w:after="9" w:line="360" w:lineRule="auto"/>
        <w:ind w:left="450"/>
        <w:jc w:val="both"/>
        <w:rPr>
          <w:rFonts w:hint="default" w:ascii="Times New Roman" w:hAnsi="Times New Roman" w:cs="Times New Roman"/>
          <w:lang w:val="en-US"/>
        </w:rPr>
      </w:pPr>
      <w:r>
        <w:rPr>
          <w:rFonts w:ascii="Times New Roman" w:hAnsi="Times New Roman" w:cs="Times New Roman"/>
        </w:rPr>
        <w:t>……………………………………………………………………………………………………………………………………………………………………………………………………………………………………………………………………………………………………………………………………………………………………………………………………………………………………………………………………………………………………………………………………………................................…</w:t>
      </w:r>
      <w:r>
        <w:rPr>
          <w:rFonts w:hint="default" w:ascii="Times New Roman" w:hAnsi="Times New Roman" w:cs="Times New Roman"/>
          <w:lang w:val="en-US"/>
        </w:rPr>
        <w:t>………….</w:t>
      </w:r>
      <w:r>
        <w:rPr>
          <w:rFonts w:ascii="Times New Roman" w:hAnsi="Times New Roman" w:cs="Times New Roman"/>
        </w:rPr>
        <w:t>……………………………………………………………………………………………………………</w:t>
      </w:r>
      <w:r>
        <w:rPr>
          <w:rFonts w:hint="default" w:ascii="Times New Roman" w:hAnsi="Times New Roman" w:cs="Times New Roman"/>
          <w:lang w:val="en-US"/>
        </w:rPr>
        <w:t>….</w:t>
      </w:r>
    </w:p>
    <w:p w14:paraId="64F74E25">
      <w:pPr>
        <w:spacing w:after="9" w:line="360" w:lineRule="auto"/>
        <w:ind w:left="450"/>
        <w:jc w:val="both"/>
        <w:rPr>
          <w:rFonts w:hint="default" w:ascii="Times New Roman" w:hAnsi="Times New Roman" w:cs="Times New Roman"/>
          <w:lang w:val="en-US"/>
        </w:rPr>
      </w:pPr>
      <w:r>
        <w:rPr>
          <w:rFonts w:ascii="Times New Roman" w:hAnsi="Times New Roman" w:cs="Times New Roman"/>
        </w:rPr>
        <w:t>……………………………………………………………………………………………………………</w:t>
      </w:r>
      <w:r>
        <w:rPr>
          <w:rFonts w:hint="default" w:ascii="Times New Roman" w:hAnsi="Times New Roman" w:cs="Times New Roman"/>
          <w:lang w:val="en-US"/>
        </w:rPr>
        <w:t>…</w:t>
      </w:r>
    </w:p>
    <w:p w14:paraId="72657843">
      <w:pPr>
        <w:spacing w:after="9" w:line="360" w:lineRule="auto"/>
        <w:ind w:left="450"/>
        <w:jc w:val="both"/>
        <w:rPr>
          <w:rFonts w:hint="default" w:ascii="Times New Roman" w:hAnsi="Times New Roman" w:cs="Times New Roman"/>
          <w:lang w:val="en-US"/>
        </w:rPr>
      </w:pPr>
      <w:r>
        <w:rPr>
          <w:rFonts w:ascii="Times New Roman" w:hAnsi="Times New Roman" w:cs="Times New Roman"/>
        </w:rPr>
        <w:t>……………………………………………………………………………………………………………</w:t>
      </w:r>
      <w:r>
        <w:rPr>
          <w:rFonts w:hint="default" w:ascii="Times New Roman" w:hAnsi="Times New Roman" w:cs="Times New Roman"/>
          <w:lang w:val="en-US"/>
        </w:rPr>
        <w:t>….</w:t>
      </w:r>
    </w:p>
    <w:p w14:paraId="4FAE3B0A">
      <w:pPr>
        <w:spacing w:after="9" w:line="360" w:lineRule="auto"/>
        <w:ind w:left="450"/>
        <w:jc w:val="both"/>
        <w:rPr>
          <w:rFonts w:hint="default" w:ascii="Times New Roman" w:hAnsi="Times New Roman" w:cs="Times New Roman"/>
          <w:lang w:val="en-US"/>
        </w:rPr>
      </w:pPr>
      <w:r>
        <w:rPr>
          <w:rFonts w:ascii="Times New Roman" w:hAnsi="Times New Roman" w:cs="Times New Roman"/>
        </w:rPr>
        <w:t>……………………………………………………………………………………………………………</w:t>
      </w:r>
      <w:r>
        <w:rPr>
          <w:rFonts w:hint="default" w:ascii="Times New Roman" w:hAnsi="Times New Roman" w:cs="Times New Roman"/>
          <w:lang w:val="en-US"/>
        </w:rPr>
        <w:t>…</w:t>
      </w:r>
    </w:p>
    <w:p w14:paraId="39DBCE84">
      <w:pPr>
        <w:spacing w:after="0" w:line="360" w:lineRule="auto"/>
        <w:ind w:left="450"/>
        <w:jc w:val="both"/>
        <w:rPr>
          <w:rFonts w:hint="default" w:ascii="Times New Roman" w:hAnsi="Times New Roman" w:cs="Times New Roman"/>
          <w:lang w:val="en-US"/>
        </w:rPr>
      </w:pPr>
      <w:r>
        <w:rPr>
          <w:rFonts w:ascii="Times New Roman" w:hAnsi="Times New Roman" w:cs="Times New Roman"/>
        </w:rPr>
        <w:t>……………………………………………………………………………………………………………………………………………………………………………………………………………………………………………………………………………………………………………………………………………………………………………………………………………………………………………………………………………………………………………………………………………................................…</w:t>
      </w:r>
      <w:r>
        <w:rPr>
          <w:rFonts w:hint="default" w:ascii="Times New Roman" w:hAnsi="Times New Roman" w:cs="Times New Roman"/>
          <w:lang w:val="en-US"/>
        </w:rPr>
        <w:t>………….</w:t>
      </w:r>
    </w:p>
    <w:p w14:paraId="472783F4">
      <w:pPr>
        <w:spacing w:after="0" w:line="360" w:lineRule="auto"/>
        <w:ind w:left="450"/>
        <w:jc w:val="both"/>
        <w:rPr>
          <w:rFonts w:hint="default" w:ascii="Times New Roman" w:hAnsi="Times New Roman" w:cs="Times New Roman"/>
          <w:lang w:val="en-US"/>
        </w:rPr>
      </w:pPr>
    </w:p>
    <w:p w14:paraId="4DAD12E6">
      <w:pPr>
        <w:spacing w:after="0" w:line="360" w:lineRule="auto"/>
        <w:ind w:left="450"/>
        <w:jc w:val="both"/>
        <w:rPr>
          <w:rFonts w:hint="default" w:ascii="Times New Roman" w:hAnsi="Times New Roman" w:cs="Times New Roman"/>
          <w:lang w:val="en-US"/>
        </w:rPr>
      </w:pPr>
    </w:p>
    <w:p w14:paraId="37D02535">
      <w:pPr>
        <w:spacing w:after="10" w:line="360" w:lineRule="auto"/>
        <w:ind w:left="450" w:right="3"/>
        <w:jc w:val="both"/>
        <w:rPr>
          <w:rFonts w:ascii="Times New Roman" w:hAnsi="Times New Roman" w:cs="Times New Roman"/>
        </w:rPr>
      </w:pPr>
    </w:p>
    <w:sectPr>
      <w:headerReference r:id="rId7" w:type="first"/>
      <w:footerReference r:id="rId10" w:type="first"/>
      <w:headerReference r:id="rId5" w:type="default"/>
      <w:footerReference r:id="rId8" w:type="default"/>
      <w:headerReference r:id="rId6" w:type="even"/>
      <w:footerReference r:id="rId9" w:type="even"/>
      <w:type w:val="continuous"/>
      <w:pgSz w:w="12240" w:h="15840"/>
      <w:pgMar w:top="0" w:right="718" w:bottom="720" w:left="810" w:header="432" w:footer="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Book Antiqua">
    <w:altName w:val="Segoe Print"/>
    <w:panose1 w:val="02040602050305030304"/>
    <w:charset w:val="00"/>
    <w:family w:val="roman"/>
    <w:pitch w:val="default"/>
    <w:sig w:usb0="00000000" w:usb1="00000000" w:usb2="00000000" w:usb3="00000000" w:csb0="0000009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3C810">
    <w:pPr>
      <w:spacing w:after="158" w:line="259" w:lineRule="auto"/>
      <w:ind w:left="0" w:firstLine="0"/>
      <w:jc w:val="center"/>
    </w:pPr>
    <w:r>
      <w:rPr>
        <w:rFonts w:ascii="Calibri" w:hAnsi="Calibri" w:eastAsia="Calibri" w:cs="Calibri"/>
        <w:sz w:val="22"/>
      </w:rPr>
      <w:t xml:space="preserve">Page </w:t>
    </w:r>
    <w:r>
      <w:fldChar w:fldCharType="begin"/>
    </w:r>
    <w:r>
      <w:instrText xml:space="preserve"> PAGE   \* MERGEFORMAT </w:instrText>
    </w:r>
    <w:r>
      <w:fldChar w:fldCharType="separate"/>
    </w:r>
    <w:r>
      <w:rPr>
        <w:rFonts w:ascii="Calibri" w:hAnsi="Calibri" w:eastAsia="Calibri" w:cs="Calibri"/>
        <w:b/>
        <w:sz w:val="22"/>
      </w:rPr>
      <w:t>2</w:t>
    </w:r>
    <w:r>
      <w:rPr>
        <w:rFonts w:ascii="Calibri" w:hAnsi="Calibri" w:eastAsia="Calibri" w:cs="Calibri"/>
        <w:b/>
        <w:sz w:val="22"/>
      </w:rPr>
      <w:fldChar w:fldCharType="end"/>
    </w:r>
    <w:r>
      <w:rPr>
        <w:rFonts w:ascii="Calibri" w:hAnsi="Calibri" w:eastAsia="Calibri" w:cs="Calibri"/>
        <w:sz w:val="22"/>
      </w:rPr>
      <w:t xml:space="preserve"> of </w:t>
    </w:r>
    <w:r>
      <w:fldChar w:fldCharType="begin"/>
    </w:r>
    <w:r>
      <w:instrText xml:space="preserve"> NUMPAGES   \* MERGEFORMAT </w:instrText>
    </w:r>
    <w:r>
      <w:fldChar w:fldCharType="separate"/>
    </w:r>
    <w:r>
      <w:rPr>
        <w:rFonts w:ascii="Calibri" w:hAnsi="Calibri" w:eastAsia="Calibri" w:cs="Calibri"/>
        <w:b/>
        <w:sz w:val="22"/>
      </w:rPr>
      <w:t>7</w:t>
    </w:r>
    <w:r>
      <w:rPr>
        <w:rFonts w:ascii="Calibri" w:hAnsi="Calibri" w:eastAsia="Calibri" w:cs="Calibri"/>
        <w:b/>
        <w:sz w:val="22"/>
      </w:rPr>
      <w:fldChar w:fldCharType="end"/>
    </w:r>
    <w:r>
      <w:rPr>
        <w:rFonts w:ascii="Calibri" w:hAnsi="Calibri" w:eastAsia="Calibri" w:cs="Calibri"/>
        <w:sz w:val="22"/>
      </w:rPr>
      <w:t xml:space="preserve"> </w:t>
    </w:r>
  </w:p>
  <w:p w14:paraId="0FDEEC4D">
    <w:pPr>
      <w:spacing w:after="0" w:line="259" w:lineRule="auto"/>
      <w:ind w:left="0" w:firstLine="0"/>
    </w:pPr>
    <w:r>
      <w:rPr>
        <w:rFonts w:ascii="Calibri" w:hAnsi="Calibri" w:eastAsia="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AEF96">
    <w:pPr>
      <w:spacing w:after="158" w:line="259" w:lineRule="auto"/>
      <w:ind w:left="0" w:firstLine="0"/>
      <w:jc w:val="center"/>
    </w:pPr>
    <w:r>
      <w:rPr>
        <w:rFonts w:ascii="Calibri" w:hAnsi="Calibri" w:eastAsia="Calibri" w:cs="Calibri"/>
        <w:sz w:val="22"/>
      </w:rPr>
      <w:t xml:space="preserve">Page </w:t>
    </w:r>
    <w:r>
      <w:fldChar w:fldCharType="begin"/>
    </w:r>
    <w:r>
      <w:instrText xml:space="preserve"> PAGE   \* MERGEFORMAT </w:instrText>
    </w:r>
    <w:r>
      <w:fldChar w:fldCharType="separate"/>
    </w:r>
    <w:r>
      <w:rPr>
        <w:rFonts w:ascii="Calibri" w:hAnsi="Calibri" w:eastAsia="Calibri" w:cs="Calibri"/>
        <w:b/>
        <w:sz w:val="22"/>
      </w:rPr>
      <w:t>2</w:t>
    </w:r>
    <w:r>
      <w:rPr>
        <w:rFonts w:ascii="Calibri" w:hAnsi="Calibri" w:eastAsia="Calibri" w:cs="Calibri"/>
        <w:b/>
        <w:sz w:val="22"/>
      </w:rPr>
      <w:fldChar w:fldCharType="end"/>
    </w:r>
    <w:r>
      <w:rPr>
        <w:rFonts w:ascii="Calibri" w:hAnsi="Calibri" w:eastAsia="Calibri" w:cs="Calibri"/>
        <w:sz w:val="22"/>
      </w:rPr>
      <w:t xml:space="preserve"> of </w:t>
    </w:r>
    <w:r>
      <w:fldChar w:fldCharType="begin"/>
    </w:r>
    <w:r>
      <w:instrText xml:space="preserve"> NUMPAGES   \* MERGEFORMAT </w:instrText>
    </w:r>
    <w:r>
      <w:fldChar w:fldCharType="separate"/>
    </w:r>
    <w:r>
      <w:rPr>
        <w:rFonts w:ascii="Calibri" w:hAnsi="Calibri" w:eastAsia="Calibri" w:cs="Calibri"/>
        <w:b/>
        <w:sz w:val="22"/>
      </w:rPr>
      <w:t>7</w:t>
    </w:r>
    <w:r>
      <w:rPr>
        <w:rFonts w:ascii="Calibri" w:hAnsi="Calibri" w:eastAsia="Calibri" w:cs="Calibri"/>
        <w:b/>
        <w:sz w:val="22"/>
      </w:rPr>
      <w:fldChar w:fldCharType="end"/>
    </w:r>
    <w:r>
      <w:rPr>
        <w:rFonts w:ascii="Calibri" w:hAnsi="Calibri" w:eastAsia="Calibri" w:cs="Calibri"/>
        <w:sz w:val="22"/>
      </w:rPr>
      <w:t xml:space="preserve"> </w:t>
    </w:r>
  </w:p>
  <w:p w14:paraId="5AE622E9">
    <w:pPr>
      <w:spacing w:after="0" w:line="259" w:lineRule="auto"/>
      <w:ind w:left="0" w:firstLine="0"/>
    </w:pPr>
    <w:r>
      <w:rPr>
        <w:rFonts w:ascii="Calibri" w:hAnsi="Calibri" w:eastAsia="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3ACB4">
    <w:pPr>
      <w:spacing w:after="158" w:line="259" w:lineRule="auto"/>
      <w:ind w:left="0" w:firstLine="0"/>
      <w:jc w:val="center"/>
    </w:pPr>
    <w:r>
      <w:rPr>
        <w:rFonts w:ascii="Calibri" w:hAnsi="Calibri" w:eastAsia="Calibri" w:cs="Calibri"/>
        <w:sz w:val="22"/>
      </w:rPr>
      <w:t xml:space="preserve">Page </w:t>
    </w:r>
    <w:r>
      <w:fldChar w:fldCharType="begin"/>
    </w:r>
    <w:r>
      <w:instrText xml:space="preserve"> PAGE   \* MERGEFORMAT </w:instrText>
    </w:r>
    <w:r>
      <w:fldChar w:fldCharType="separate"/>
    </w:r>
    <w:r>
      <w:rPr>
        <w:rFonts w:ascii="Calibri" w:hAnsi="Calibri" w:eastAsia="Calibri" w:cs="Calibri"/>
        <w:b/>
        <w:sz w:val="22"/>
      </w:rPr>
      <w:t>1</w:t>
    </w:r>
    <w:r>
      <w:rPr>
        <w:rFonts w:ascii="Calibri" w:hAnsi="Calibri" w:eastAsia="Calibri" w:cs="Calibri"/>
        <w:b/>
        <w:sz w:val="22"/>
      </w:rPr>
      <w:fldChar w:fldCharType="end"/>
    </w:r>
    <w:r>
      <w:rPr>
        <w:rFonts w:ascii="Calibri" w:hAnsi="Calibri" w:eastAsia="Calibri" w:cs="Calibri"/>
        <w:b/>
        <w:sz w:val="22"/>
      </w:rPr>
      <w:t xml:space="preserve"> </w:t>
    </w:r>
    <w:r>
      <w:fldChar w:fldCharType="begin"/>
    </w:r>
    <w:r>
      <w:instrText xml:space="preserve"> NUMPAGES   \* MERGEFORMAT </w:instrText>
    </w:r>
    <w:r>
      <w:fldChar w:fldCharType="separate"/>
    </w:r>
    <w:r>
      <w:rPr>
        <w:rFonts w:ascii="Calibri" w:hAnsi="Calibri" w:eastAsia="Calibri" w:cs="Calibri"/>
        <w:b/>
        <w:sz w:val="22"/>
      </w:rPr>
      <w:t>7</w:t>
    </w:r>
    <w:r>
      <w:rPr>
        <w:rFonts w:ascii="Calibri" w:hAnsi="Calibri" w:eastAsia="Calibri" w:cs="Calibri"/>
        <w:b/>
        <w:sz w:val="22"/>
      </w:rPr>
      <w:fldChar w:fldCharType="end"/>
    </w:r>
    <w:r>
      <w:rPr>
        <w:rFonts w:ascii="Calibri" w:hAnsi="Calibri" w:eastAsia="Calibri" w:cs="Calibri"/>
        <w:sz w:val="22"/>
      </w:rPr>
      <w:t xml:space="preserve"> </w:t>
    </w:r>
  </w:p>
  <w:p w14:paraId="14E53156">
    <w:pPr>
      <w:spacing w:after="0" w:line="259" w:lineRule="auto"/>
      <w:ind w:left="0" w:firstLine="0"/>
    </w:pPr>
    <w:r>
      <w:rPr>
        <w:rFonts w:ascii="Calibri" w:hAnsi="Calibri" w:eastAsia="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7" w:lineRule="auto"/>
      </w:pPr>
      <w:r>
        <w:separator/>
      </w:r>
    </w:p>
  </w:footnote>
  <w:footnote w:type="continuationSeparator" w:id="1">
    <w:p>
      <w:pPr>
        <w:spacing w:before="0" w:after="0" w:line="267"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57C5D">
    <w:pPr>
      <w:spacing w:after="0" w:line="259" w:lineRule="auto"/>
      <w:ind w:left="0" w:firstLine="0"/>
    </w:pPr>
    <w:r>
      <w:rPr>
        <w:rFonts w:ascii="Calibri" w:hAnsi="Calibri" w:eastAsia="Calibri" w:cs="Calibri"/>
        <w:sz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1DB55">
    <w:pPr>
      <w:spacing w:after="0" w:line="259" w:lineRule="auto"/>
      <w:ind w:left="0" w:firstLine="0"/>
      <w:jc w:val="right"/>
    </w:pPr>
    <w:r>
      <w:t xml:space="preserve">Student’s Assessment Number……….……………………… </w:t>
    </w:r>
  </w:p>
  <w:p w14:paraId="63D8330E">
    <w:pPr>
      <w:spacing w:after="0" w:line="259" w:lineRule="auto"/>
      <w:ind w:left="0" w:firstLine="0"/>
    </w:pPr>
    <w:r>
      <w:rPr>
        <w:rFonts w:ascii="Calibri" w:hAnsi="Calibri" w:eastAsia="Calibri" w:cs="Calibri"/>
        <w:sz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55F38">
    <w:pPr>
      <w:tabs>
        <w:tab w:val="center" w:pos="5007"/>
        <w:tab w:val="center" w:pos="10802"/>
      </w:tabs>
      <w:spacing w:after="0" w:line="259" w:lineRule="auto"/>
      <w:ind w:left="0" w:firstLine="0"/>
    </w:pPr>
    <w:r>
      <w:rPr>
        <w:rFonts w:ascii="Calibri" w:hAnsi="Calibri" w:eastAsia="Calibri" w:cs="Calibri"/>
        <w:sz w:val="22"/>
      </w:rPr>
      <w:tab/>
    </w:r>
    <w:r>
      <w:tab/>
    </w:r>
    <w:r>
      <w:t xml:space="preserve"> </w:t>
    </w:r>
  </w:p>
  <w:p w14:paraId="59A2A682">
    <w:pPr>
      <w:spacing w:after="0" w:line="259" w:lineRule="auto"/>
      <w:ind w:left="0" w:firstLine="0"/>
    </w:pPr>
    <w:r>
      <w:rPr>
        <w:rFonts w:ascii="Calibri" w:hAnsi="Calibri" w:eastAsia="Calibri" w:cs="Calibri"/>
        <w:sz w:val="2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3"/>
      <w:numFmt w:val="decimal"/>
      <w:lvlText w:val="%1."/>
      <w:lvlJc w:val="left"/>
      <w:pPr>
        <w:ind w:left="811"/>
      </w:pPr>
      <w:rPr>
        <w:rFonts w:hint="default" w:ascii="Times New Roman" w:hAnsi="Times New Roman" w:eastAsia="Book Antiqua" w:cs="Times New Roman"/>
        <w:b w:val="0"/>
        <w:i w:val="0"/>
        <w:color w:val="000000"/>
        <w:sz w:val="24"/>
        <w:szCs w:val="24"/>
        <w:u w:val="none" w:color="000000"/>
        <w:shd w:val="clear" w:color="auto" w:fill="auto"/>
        <w:vertAlign w:val="baseline"/>
      </w:rPr>
    </w:lvl>
    <w:lvl w:ilvl="1" w:tentative="0">
      <w:start w:val="1"/>
      <w:numFmt w:val="lowerRoman"/>
      <w:lvlText w:val="(%2)"/>
      <w:lvlJc w:val="left"/>
      <w:pPr>
        <w:ind w:left="1912" w:hanging="360"/>
      </w:pPr>
      <w:rPr>
        <w:rFonts w:hint="default"/>
      </w:rPr>
    </w:lvl>
    <w:lvl w:ilvl="2" w:tentative="0">
      <w:start w:val="1"/>
      <w:numFmt w:val="lowerRoman"/>
      <w:lvlText w:val="%3"/>
      <w:lvlJc w:val="left"/>
      <w:pPr>
        <w:ind w:left="1534"/>
      </w:pPr>
      <w:rPr>
        <w:rFonts w:ascii="Calibri" w:hAnsi="Calibri" w:eastAsia="Calibri" w:cs="Calibri"/>
        <w:b w:val="0"/>
        <w:i w:val="0"/>
        <w:color w:val="000000"/>
        <w:sz w:val="24"/>
        <w:szCs w:val="24"/>
        <w:u w:val="none" w:color="000000"/>
        <w:shd w:val="clear" w:color="auto" w:fill="auto"/>
        <w:vertAlign w:val="baseline"/>
      </w:rPr>
    </w:lvl>
    <w:lvl w:ilvl="3" w:tentative="0">
      <w:start w:val="1"/>
      <w:numFmt w:val="decimal"/>
      <w:lvlText w:val="%4"/>
      <w:lvlJc w:val="left"/>
      <w:pPr>
        <w:ind w:left="2254"/>
      </w:pPr>
      <w:rPr>
        <w:rFonts w:ascii="Calibri" w:hAnsi="Calibri" w:eastAsia="Calibri" w:cs="Calibri"/>
        <w:b w:val="0"/>
        <w:i w:val="0"/>
        <w:color w:val="000000"/>
        <w:sz w:val="24"/>
        <w:szCs w:val="24"/>
        <w:u w:val="none" w:color="000000"/>
        <w:shd w:val="clear" w:color="auto" w:fill="auto"/>
        <w:vertAlign w:val="baseline"/>
      </w:rPr>
    </w:lvl>
    <w:lvl w:ilvl="4" w:tentative="0">
      <w:start w:val="1"/>
      <w:numFmt w:val="lowerLetter"/>
      <w:lvlText w:val="%5"/>
      <w:lvlJc w:val="left"/>
      <w:pPr>
        <w:ind w:left="2974"/>
      </w:pPr>
      <w:rPr>
        <w:rFonts w:ascii="Calibri" w:hAnsi="Calibri" w:eastAsia="Calibri" w:cs="Calibri"/>
        <w:b w:val="0"/>
        <w:i w:val="0"/>
        <w:color w:val="000000"/>
        <w:sz w:val="24"/>
        <w:szCs w:val="24"/>
        <w:u w:val="none" w:color="000000"/>
        <w:shd w:val="clear" w:color="auto" w:fill="auto"/>
        <w:vertAlign w:val="baseline"/>
      </w:rPr>
    </w:lvl>
    <w:lvl w:ilvl="5" w:tentative="0">
      <w:start w:val="1"/>
      <w:numFmt w:val="lowerRoman"/>
      <w:lvlText w:val="%6"/>
      <w:lvlJc w:val="left"/>
      <w:pPr>
        <w:ind w:left="3694"/>
      </w:pPr>
      <w:rPr>
        <w:rFonts w:ascii="Calibri" w:hAnsi="Calibri" w:eastAsia="Calibri" w:cs="Calibri"/>
        <w:b w:val="0"/>
        <w:i w:val="0"/>
        <w:color w:val="000000"/>
        <w:sz w:val="24"/>
        <w:szCs w:val="24"/>
        <w:u w:val="none" w:color="000000"/>
        <w:shd w:val="clear" w:color="auto" w:fill="auto"/>
        <w:vertAlign w:val="baseline"/>
      </w:rPr>
    </w:lvl>
    <w:lvl w:ilvl="6" w:tentative="0">
      <w:start w:val="1"/>
      <w:numFmt w:val="decimal"/>
      <w:lvlText w:val="%7"/>
      <w:lvlJc w:val="left"/>
      <w:pPr>
        <w:ind w:left="4414"/>
      </w:pPr>
      <w:rPr>
        <w:rFonts w:ascii="Calibri" w:hAnsi="Calibri" w:eastAsia="Calibri" w:cs="Calibri"/>
        <w:b w:val="0"/>
        <w:i w:val="0"/>
        <w:color w:val="000000"/>
        <w:sz w:val="24"/>
        <w:szCs w:val="24"/>
        <w:u w:val="none" w:color="000000"/>
        <w:shd w:val="clear" w:color="auto" w:fill="auto"/>
        <w:vertAlign w:val="baseline"/>
      </w:rPr>
    </w:lvl>
    <w:lvl w:ilvl="7" w:tentative="0">
      <w:start w:val="1"/>
      <w:numFmt w:val="lowerLetter"/>
      <w:lvlText w:val="%8"/>
      <w:lvlJc w:val="left"/>
      <w:pPr>
        <w:ind w:left="5134"/>
      </w:pPr>
      <w:rPr>
        <w:rFonts w:ascii="Calibri" w:hAnsi="Calibri" w:eastAsia="Calibri" w:cs="Calibri"/>
        <w:b w:val="0"/>
        <w:i w:val="0"/>
        <w:color w:val="000000"/>
        <w:sz w:val="24"/>
        <w:szCs w:val="24"/>
        <w:u w:val="none" w:color="000000"/>
        <w:shd w:val="clear" w:color="auto" w:fill="auto"/>
        <w:vertAlign w:val="baseline"/>
      </w:rPr>
    </w:lvl>
    <w:lvl w:ilvl="8" w:tentative="0">
      <w:start w:val="1"/>
      <w:numFmt w:val="lowerRoman"/>
      <w:lvlText w:val="%9"/>
      <w:lvlJc w:val="left"/>
      <w:pPr>
        <w:ind w:left="5854"/>
      </w:pPr>
      <w:rPr>
        <w:rFonts w:ascii="Calibri" w:hAnsi="Calibri" w:eastAsia="Calibri" w:cs="Calibri"/>
        <w:b w:val="0"/>
        <w:i w:val="0"/>
        <w:color w:val="000000"/>
        <w:sz w:val="24"/>
        <w:szCs w:val="24"/>
        <w:u w:val="none" w:color="000000"/>
        <w:shd w:val="clear" w:color="auto" w:fill="auto"/>
        <w:vertAlign w:val="baseline"/>
      </w:rPr>
    </w:lvl>
  </w:abstractNum>
  <w:abstractNum w:abstractNumId="1">
    <w:nsid w:val="00000002"/>
    <w:multiLevelType w:val="multilevel"/>
    <w:tmpl w:val="00000002"/>
    <w:lvl w:ilvl="0" w:tentative="0">
      <w:start w:val="1"/>
      <w:numFmt w:val="upperLetter"/>
      <w:lvlText w:val="%1."/>
      <w:lvlJc w:val="left"/>
      <w:pPr>
        <w:ind w:left="320"/>
      </w:pPr>
      <w:rPr>
        <w:rFonts w:hint="default" w:ascii="Times New Roman" w:hAnsi="Times New Roman" w:eastAsia="Book Antiqua" w:cs="Times New Roman"/>
        <w:b w:val="0"/>
        <w:i w:val="0"/>
        <w:color w:val="000000"/>
        <w:sz w:val="24"/>
        <w:szCs w:val="24"/>
        <w:u w:val="none" w:color="000000"/>
        <w:shd w:val="clear" w:color="auto" w:fill="auto"/>
        <w:vertAlign w:val="baseline"/>
      </w:rPr>
    </w:lvl>
    <w:lvl w:ilvl="1" w:tentative="0">
      <w:start w:val="1"/>
      <w:numFmt w:val="lowerLetter"/>
      <w:lvlText w:val="%2"/>
      <w:lvlJc w:val="left"/>
      <w:pPr>
        <w:ind w:left="1188"/>
      </w:pPr>
      <w:rPr>
        <w:rFonts w:ascii="Book Antiqua" w:hAnsi="Book Antiqua" w:eastAsia="Book Antiqua" w:cs="Book Antiqua"/>
        <w:b w:val="0"/>
        <w:i w:val="0"/>
        <w:color w:val="000000"/>
        <w:sz w:val="24"/>
        <w:szCs w:val="24"/>
        <w:u w:val="none" w:color="000000"/>
        <w:shd w:val="clear" w:color="auto" w:fill="auto"/>
        <w:vertAlign w:val="baseline"/>
      </w:rPr>
    </w:lvl>
    <w:lvl w:ilvl="2" w:tentative="0">
      <w:start w:val="1"/>
      <w:numFmt w:val="lowerRoman"/>
      <w:lvlText w:val="%3"/>
      <w:lvlJc w:val="left"/>
      <w:pPr>
        <w:ind w:left="1908"/>
      </w:pPr>
      <w:rPr>
        <w:rFonts w:ascii="Book Antiqua" w:hAnsi="Book Antiqua" w:eastAsia="Book Antiqua" w:cs="Book Antiqua"/>
        <w:b w:val="0"/>
        <w:i w:val="0"/>
        <w:color w:val="000000"/>
        <w:sz w:val="24"/>
        <w:szCs w:val="24"/>
        <w:u w:val="none" w:color="000000"/>
        <w:shd w:val="clear" w:color="auto" w:fill="auto"/>
        <w:vertAlign w:val="baseline"/>
      </w:rPr>
    </w:lvl>
    <w:lvl w:ilvl="3" w:tentative="0">
      <w:start w:val="1"/>
      <w:numFmt w:val="decimal"/>
      <w:lvlText w:val="%4"/>
      <w:lvlJc w:val="left"/>
      <w:pPr>
        <w:ind w:left="2628"/>
      </w:pPr>
      <w:rPr>
        <w:rFonts w:ascii="Book Antiqua" w:hAnsi="Book Antiqua" w:eastAsia="Book Antiqua" w:cs="Book Antiqua"/>
        <w:b w:val="0"/>
        <w:i w:val="0"/>
        <w:color w:val="000000"/>
        <w:sz w:val="24"/>
        <w:szCs w:val="24"/>
        <w:u w:val="none" w:color="000000"/>
        <w:shd w:val="clear" w:color="auto" w:fill="auto"/>
        <w:vertAlign w:val="baseline"/>
      </w:rPr>
    </w:lvl>
    <w:lvl w:ilvl="4" w:tentative="0">
      <w:start w:val="1"/>
      <w:numFmt w:val="lowerLetter"/>
      <w:lvlText w:val="%5"/>
      <w:lvlJc w:val="left"/>
      <w:pPr>
        <w:ind w:left="3348"/>
      </w:pPr>
      <w:rPr>
        <w:rFonts w:ascii="Book Antiqua" w:hAnsi="Book Antiqua" w:eastAsia="Book Antiqua" w:cs="Book Antiqua"/>
        <w:b w:val="0"/>
        <w:i w:val="0"/>
        <w:color w:val="000000"/>
        <w:sz w:val="24"/>
        <w:szCs w:val="24"/>
        <w:u w:val="none" w:color="000000"/>
        <w:shd w:val="clear" w:color="auto" w:fill="auto"/>
        <w:vertAlign w:val="baseline"/>
      </w:rPr>
    </w:lvl>
    <w:lvl w:ilvl="5" w:tentative="0">
      <w:start w:val="1"/>
      <w:numFmt w:val="lowerRoman"/>
      <w:lvlText w:val="%6"/>
      <w:lvlJc w:val="left"/>
      <w:pPr>
        <w:ind w:left="4068"/>
      </w:pPr>
      <w:rPr>
        <w:rFonts w:ascii="Book Antiqua" w:hAnsi="Book Antiqua" w:eastAsia="Book Antiqua" w:cs="Book Antiqua"/>
        <w:b w:val="0"/>
        <w:i w:val="0"/>
        <w:color w:val="000000"/>
        <w:sz w:val="24"/>
        <w:szCs w:val="24"/>
        <w:u w:val="none" w:color="000000"/>
        <w:shd w:val="clear" w:color="auto" w:fill="auto"/>
        <w:vertAlign w:val="baseline"/>
      </w:rPr>
    </w:lvl>
    <w:lvl w:ilvl="6" w:tentative="0">
      <w:start w:val="1"/>
      <w:numFmt w:val="decimal"/>
      <w:lvlText w:val="%7"/>
      <w:lvlJc w:val="left"/>
      <w:pPr>
        <w:ind w:left="4788"/>
      </w:pPr>
      <w:rPr>
        <w:rFonts w:ascii="Book Antiqua" w:hAnsi="Book Antiqua" w:eastAsia="Book Antiqua" w:cs="Book Antiqua"/>
        <w:b w:val="0"/>
        <w:i w:val="0"/>
        <w:color w:val="000000"/>
        <w:sz w:val="24"/>
        <w:szCs w:val="24"/>
        <w:u w:val="none" w:color="000000"/>
        <w:shd w:val="clear" w:color="auto" w:fill="auto"/>
        <w:vertAlign w:val="baseline"/>
      </w:rPr>
    </w:lvl>
    <w:lvl w:ilvl="7" w:tentative="0">
      <w:start w:val="1"/>
      <w:numFmt w:val="lowerLetter"/>
      <w:lvlText w:val="%8"/>
      <w:lvlJc w:val="left"/>
      <w:pPr>
        <w:ind w:left="5508"/>
      </w:pPr>
      <w:rPr>
        <w:rFonts w:ascii="Book Antiqua" w:hAnsi="Book Antiqua" w:eastAsia="Book Antiqua" w:cs="Book Antiqua"/>
        <w:b w:val="0"/>
        <w:i w:val="0"/>
        <w:color w:val="000000"/>
        <w:sz w:val="24"/>
        <w:szCs w:val="24"/>
        <w:u w:val="none" w:color="000000"/>
        <w:shd w:val="clear" w:color="auto" w:fill="auto"/>
        <w:vertAlign w:val="baseline"/>
      </w:rPr>
    </w:lvl>
    <w:lvl w:ilvl="8" w:tentative="0">
      <w:start w:val="1"/>
      <w:numFmt w:val="lowerRoman"/>
      <w:lvlText w:val="%9"/>
      <w:lvlJc w:val="left"/>
      <w:pPr>
        <w:ind w:left="6228"/>
      </w:pPr>
      <w:rPr>
        <w:rFonts w:ascii="Book Antiqua" w:hAnsi="Book Antiqua" w:eastAsia="Book Antiqua" w:cs="Book Antiqua"/>
        <w:b w:val="0"/>
        <w:i w:val="0"/>
        <w:color w:val="000000"/>
        <w:sz w:val="24"/>
        <w:szCs w:val="24"/>
        <w:u w:val="none" w:color="000000"/>
        <w:shd w:val="clear" w:color="auto" w:fill="auto"/>
        <w:vertAlign w:val="baseline"/>
      </w:rPr>
    </w:lvl>
  </w:abstractNum>
  <w:abstractNum w:abstractNumId="2">
    <w:nsid w:val="00000003"/>
    <w:multiLevelType w:val="multilevel"/>
    <w:tmpl w:val="00000003"/>
    <w:lvl w:ilvl="0" w:tentative="0">
      <w:start w:val="1"/>
      <w:numFmt w:val="decimal"/>
      <w:lvlText w:val="%1"/>
      <w:lvlJc w:val="left"/>
      <w:pPr>
        <w:ind w:left="360"/>
      </w:pPr>
      <w:rPr>
        <w:rFonts w:ascii="Book Antiqua" w:hAnsi="Book Antiqua" w:eastAsia="Book Antiqua" w:cs="Book Antiqua"/>
        <w:b w:val="0"/>
        <w:i w:val="0"/>
        <w:color w:val="000000"/>
        <w:sz w:val="24"/>
        <w:szCs w:val="24"/>
        <w:u w:val="none" w:color="000000"/>
        <w:shd w:val="clear" w:color="auto" w:fill="auto"/>
        <w:vertAlign w:val="baseline"/>
      </w:rPr>
    </w:lvl>
    <w:lvl w:ilvl="1" w:tentative="0">
      <w:start w:val="1"/>
      <w:numFmt w:val="lowerLetter"/>
      <w:lvlText w:val="%2"/>
      <w:lvlJc w:val="left"/>
      <w:pPr>
        <w:ind w:left="925"/>
      </w:pPr>
      <w:rPr>
        <w:rFonts w:ascii="Book Antiqua" w:hAnsi="Book Antiqua" w:eastAsia="Book Antiqua" w:cs="Book Antiqua"/>
        <w:b w:val="0"/>
        <w:i w:val="0"/>
        <w:color w:val="000000"/>
        <w:sz w:val="24"/>
        <w:szCs w:val="24"/>
        <w:u w:val="none" w:color="000000"/>
        <w:shd w:val="clear" w:color="auto" w:fill="auto"/>
        <w:vertAlign w:val="baseline"/>
      </w:rPr>
    </w:lvl>
    <w:lvl w:ilvl="2" w:tentative="0">
      <w:start w:val="1"/>
      <w:numFmt w:val="upperLetter"/>
      <w:lvlText w:val="%3."/>
      <w:lvlJc w:val="left"/>
      <w:pPr>
        <w:ind w:left="1440"/>
      </w:pPr>
      <w:rPr>
        <w:rFonts w:hint="default" w:ascii="Times New Roman" w:hAnsi="Times New Roman" w:eastAsia="Book Antiqua" w:cs="Times New Roman"/>
        <w:b w:val="0"/>
        <w:i w:val="0"/>
        <w:color w:val="000000"/>
        <w:sz w:val="24"/>
        <w:szCs w:val="24"/>
        <w:u w:val="none" w:color="000000"/>
        <w:shd w:val="clear" w:color="auto" w:fill="auto"/>
        <w:vertAlign w:val="baseline"/>
      </w:rPr>
    </w:lvl>
    <w:lvl w:ilvl="3" w:tentative="0">
      <w:start w:val="1"/>
      <w:numFmt w:val="decimal"/>
      <w:lvlText w:val="%4"/>
      <w:lvlJc w:val="left"/>
      <w:pPr>
        <w:ind w:left="2211"/>
      </w:pPr>
      <w:rPr>
        <w:rFonts w:ascii="Book Antiqua" w:hAnsi="Book Antiqua" w:eastAsia="Book Antiqua" w:cs="Book Antiqua"/>
        <w:b w:val="0"/>
        <w:i w:val="0"/>
        <w:color w:val="000000"/>
        <w:sz w:val="24"/>
        <w:szCs w:val="24"/>
        <w:u w:val="none" w:color="000000"/>
        <w:shd w:val="clear" w:color="auto" w:fill="auto"/>
        <w:vertAlign w:val="baseline"/>
      </w:rPr>
    </w:lvl>
    <w:lvl w:ilvl="4" w:tentative="0">
      <w:start w:val="1"/>
      <w:numFmt w:val="lowerLetter"/>
      <w:lvlText w:val="%5"/>
      <w:lvlJc w:val="left"/>
      <w:pPr>
        <w:ind w:left="2931"/>
      </w:pPr>
      <w:rPr>
        <w:rFonts w:ascii="Book Antiqua" w:hAnsi="Book Antiqua" w:eastAsia="Book Antiqua" w:cs="Book Antiqua"/>
        <w:b w:val="0"/>
        <w:i w:val="0"/>
        <w:color w:val="000000"/>
        <w:sz w:val="24"/>
        <w:szCs w:val="24"/>
        <w:u w:val="none" w:color="000000"/>
        <w:shd w:val="clear" w:color="auto" w:fill="auto"/>
        <w:vertAlign w:val="baseline"/>
      </w:rPr>
    </w:lvl>
    <w:lvl w:ilvl="5" w:tentative="0">
      <w:start w:val="1"/>
      <w:numFmt w:val="lowerRoman"/>
      <w:lvlText w:val="%6"/>
      <w:lvlJc w:val="left"/>
      <w:pPr>
        <w:ind w:left="3651"/>
      </w:pPr>
      <w:rPr>
        <w:rFonts w:ascii="Book Antiqua" w:hAnsi="Book Antiqua" w:eastAsia="Book Antiqua" w:cs="Book Antiqua"/>
        <w:b w:val="0"/>
        <w:i w:val="0"/>
        <w:color w:val="000000"/>
        <w:sz w:val="24"/>
        <w:szCs w:val="24"/>
        <w:u w:val="none" w:color="000000"/>
        <w:shd w:val="clear" w:color="auto" w:fill="auto"/>
        <w:vertAlign w:val="baseline"/>
      </w:rPr>
    </w:lvl>
    <w:lvl w:ilvl="6" w:tentative="0">
      <w:start w:val="1"/>
      <w:numFmt w:val="decimal"/>
      <w:lvlText w:val="%7"/>
      <w:lvlJc w:val="left"/>
      <w:pPr>
        <w:ind w:left="4371"/>
      </w:pPr>
      <w:rPr>
        <w:rFonts w:ascii="Book Antiqua" w:hAnsi="Book Antiqua" w:eastAsia="Book Antiqua" w:cs="Book Antiqua"/>
        <w:b w:val="0"/>
        <w:i w:val="0"/>
        <w:color w:val="000000"/>
        <w:sz w:val="24"/>
        <w:szCs w:val="24"/>
        <w:u w:val="none" w:color="000000"/>
        <w:shd w:val="clear" w:color="auto" w:fill="auto"/>
        <w:vertAlign w:val="baseline"/>
      </w:rPr>
    </w:lvl>
    <w:lvl w:ilvl="7" w:tentative="0">
      <w:start w:val="1"/>
      <w:numFmt w:val="lowerLetter"/>
      <w:lvlText w:val="%8"/>
      <w:lvlJc w:val="left"/>
      <w:pPr>
        <w:ind w:left="5091"/>
      </w:pPr>
      <w:rPr>
        <w:rFonts w:ascii="Book Antiqua" w:hAnsi="Book Antiqua" w:eastAsia="Book Antiqua" w:cs="Book Antiqua"/>
        <w:b w:val="0"/>
        <w:i w:val="0"/>
        <w:color w:val="000000"/>
        <w:sz w:val="24"/>
        <w:szCs w:val="24"/>
        <w:u w:val="none" w:color="000000"/>
        <w:shd w:val="clear" w:color="auto" w:fill="auto"/>
        <w:vertAlign w:val="baseline"/>
      </w:rPr>
    </w:lvl>
    <w:lvl w:ilvl="8" w:tentative="0">
      <w:start w:val="1"/>
      <w:numFmt w:val="lowerRoman"/>
      <w:lvlText w:val="%9"/>
      <w:lvlJc w:val="left"/>
      <w:pPr>
        <w:ind w:left="5811"/>
      </w:pPr>
      <w:rPr>
        <w:rFonts w:ascii="Book Antiqua" w:hAnsi="Book Antiqua" w:eastAsia="Book Antiqua" w:cs="Book Antiqua"/>
        <w:b w:val="0"/>
        <w:i w:val="0"/>
        <w:color w:val="000000"/>
        <w:sz w:val="24"/>
        <w:szCs w:val="24"/>
        <w:u w:val="none" w:color="000000"/>
        <w:shd w:val="clear" w:color="auto" w:fill="auto"/>
        <w:vertAlign w:val="baseline"/>
      </w:rPr>
    </w:lvl>
  </w:abstractNum>
  <w:abstractNum w:abstractNumId="3">
    <w:nsid w:val="00000004"/>
    <w:multiLevelType w:val="multilevel"/>
    <w:tmpl w:val="00000004"/>
    <w:lvl w:ilvl="0" w:tentative="0">
      <w:start w:val="1"/>
      <w:numFmt w:val="decimal"/>
      <w:lvlText w:val="%1"/>
      <w:lvlJc w:val="left"/>
      <w:pPr>
        <w:ind w:left="360"/>
      </w:pPr>
      <w:rPr>
        <w:rFonts w:ascii="Book Antiqua" w:hAnsi="Book Antiqua" w:eastAsia="Book Antiqua" w:cs="Book Antiqua"/>
        <w:b w:val="0"/>
        <w:i w:val="0"/>
        <w:color w:val="000000"/>
        <w:sz w:val="24"/>
        <w:szCs w:val="24"/>
        <w:u w:val="none" w:color="000000"/>
        <w:shd w:val="clear" w:color="auto" w:fill="auto"/>
        <w:vertAlign w:val="baseline"/>
      </w:rPr>
    </w:lvl>
    <w:lvl w:ilvl="1" w:tentative="0">
      <w:start w:val="1"/>
      <w:numFmt w:val="lowerLetter"/>
      <w:lvlText w:val="%2"/>
      <w:lvlJc w:val="left"/>
      <w:pPr>
        <w:ind w:left="660"/>
      </w:pPr>
      <w:rPr>
        <w:rFonts w:ascii="Book Antiqua" w:hAnsi="Book Antiqua" w:eastAsia="Book Antiqua" w:cs="Book Antiqua"/>
        <w:b w:val="0"/>
        <w:i w:val="0"/>
        <w:color w:val="000000"/>
        <w:sz w:val="24"/>
        <w:szCs w:val="24"/>
        <w:u w:val="none" w:color="000000"/>
        <w:shd w:val="clear" w:color="auto" w:fill="auto"/>
        <w:vertAlign w:val="baseline"/>
      </w:rPr>
    </w:lvl>
    <w:lvl w:ilvl="2" w:tentative="0">
      <w:start w:val="1"/>
      <w:numFmt w:val="lowerRoman"/>
      <w:lvlText w:val="%3"/>
      <w:lvlJc w:val="left"/>
      <w:pPr>
        <w:ind w:left="960"/>
      </w:pPr>
      <w:rPr>
        <w:rFonts w:ascii="Book Antiqua" w:hAnsi="Book Antiqua" w:eastAsia="Book Antiqua" w:cs="Book Antiqua"/>
        <w:b w:val="0"/>
        <w:i w:val="0"/>
        <w:color w:val="000000"/>
        <w:sz w:val="24"/>
        <w:szCs w:val="24"/>
        <w:u w:val="none" w:color="000000"/>
        <w:shd w:val="clear" w:color="auto" w:fill="auto"/>
        <w:vertAlign w:val="baseline"/>
      </w:rPr>
    </w:lvl>
    <w:lvl w:ilvl="3" w:tentative="0">
      <w:start w:val="1"/>
      <w:numFmt w:val="lowerRoman"/>
      <w:lvlText w:val="(%4)"/>
      <w:lvlJc w:val="left"/>
      <w:pPr>
        <w:ind w:left="720" w:hanging="360"/>
      </w:pPr>
      <w:rPr>
        <w:rFonts w:hint="default"/>
      </w:rPr>
    </w:lvl>
    <w:lvl w:ilvl="4" w:tentative="0">
      <w:start w:val="1"/>
      <w:numFmt w:val="lowerLetter"/>
      <w:lvlText w:val="%5"/>
      <w:lvlJc w:val="left"/>
      <w:pPr>
        <w:ind w:left="1980"/>
      </w:pPr>
      <w:rPr>
        <w:rFonts w:ascii="Book Antiqua" w:hAnsi="Book Antiqua" w:eastAsia="Book Antiqua" w:cs="Book Antiqua"/>
        <w:b w:val="0"/>
        <w:i w:val="0"/>
        <w:color w:val="000000"/>
        <w:sz w:val="24"/>
        <w:szCs w:val="24"/>
        <w:u w:val="none" w:color="000000"/>
        <w:shd w:val="clear" w:color="auto" w:fill="auto"/>
        <w:vertAlign w:val="baseline"/>
      </w:rPr>
    </w:lvl>
    <w:lvl w:ilvl="5" w:tentative="0">
      <w:start w:val="1"/>
      <w:numFmt w:val="lowerRoman"/>
      <w:lvlText w:val="%6"/>
      <w:lvlJc w:val="left"/>
      <w:pPr>
        <w:ind w:left="2700"/>
      </w:pPr>
      <w:rPr>
        <w:rFonts w:ascii="Book Antiqua" w:hAnsi="Book Antiqua" w:eastAsia="Book Antiqua" w:cs="Book Antiqua"/>
        <w:b w:val="0"/>
        <w:i w:val="0"/>
        <w:color w:val="000000"/>
        <w:sz w:val="24"/>
        <w:szCs w:val="24"/>
        <w:u w:val="none" w:color="000000"/>
        <w:shd w:val="clear" w:color="auto" w:fill="auto"/>
        <w:vertAlign w:val="baseline"/>
      </w:rPr>
    </w:lvl>
    <w:lvl w:ilvl="6" w:tentative="0">
      <w:start w:val="1"/>
      <w:numFmt w:val="decimal"/>
      <w:lvlText w:val="%7"/>
      <w:lvlJc w:val="left"/>
      <w:pPr>
        <w:ind w:left="3420"/>
      </w:pPr>
      <w:rPr>
        <w:rFonts w:ascii="Book Antiqua" w:hAnsi="Book Antiqua" w:eastAsia="Book Antiqua" w:cs="Book Antiqua"/>
        <w:b w:val="0"/>
        <w:i w:val="0"/>
        <w:color w:val="000000"/>
        <w:sz w:val="24"/>
        <w:szCs w:val="24"/>
        <w:u w:val="none" w:color="000000"/>
        <w:shd w:val="clear" w:color="auto" w:fill="auto"/>
        <w:vertAlign w:val="baseline"/>
      </w:rPr>
    </w:lvl>
    <w:lvl w:ilvl="7" w:tentative="0">
      <w:start w:val="1"/>
      <w:numFmt w:val="lowerLetter"/>
      <w:lvlText w:val="%8"/>
      <w:lvlJc w:val="left"/>
      <w:pPr>
        <w:ind w:left="4140"/>
      </w:pPr>
      <w:rPr>
        <w:rFonts w:ascii="Book Antiqua" w:hAnsi="Book Antiqua" w:eastAsia="Book Antiqua" w:cs="Book Antiqua"/>
        <w:b w:val="0"/>
        <w:i w:val="0"/>
        <w:color w:val="000000"/>
        <w:sz w:val="24"/>
        <w:szCs w:val="24"/>
        <w:u w:val="none" w:color="000000"/>
        <w:shd w:val="clear" w:color="auto" w:fill="auto"/>
        <w:vertAlign w:val="baseline"/>
      </w:rPr>
    </w:lvl>
    <w:lvl w:ilvl="8" w:tentative="0">
      <w:start w:val="1"/>
      <w:numFmt w:val="lowerRoman"/>
      <w:lvlText w:val="%9"/>
      <w:lvlJc w:val="left"/>
      <w:pPr>
        <w:ind w:left="4860"/>
      </w:pPr>
      <w:rPr>
        <w:rFonts w:ascii="Book Antiqua" w:hAnsi="Book Antiqua" w:eastAsia="Book Antiqua" w:cs="Book Antiqua"/>
        <w:b w:val="0"/>
        <w:i w:val="0"/>
        <w:color w:val="000000"/>
        <w:sz w:val="24"/>
        <w:szCs w:val="24"/>
        <w:u w:val="none" w:color="000000"/>
        <w:shd w:val="clear" w:color="auto" w:fill="auto"/>
        <w:vertAlign w:val="baseline"/>
      </w:rPr>
    </w:lvl>
  </w:abstractNum>
  <w:abstractNum w:abstractNumId="4">
    <w:nsid w:val="00000005"/>
    <w:multiLevelType w:val="multilevel"/>
    <w:tmpl w:val="00000005"/>
    <w:lvl w:ilvl="0" w:tentative="0">
      <w:start w:val="1"/>
      <w:numFmt w:val="lowerRoman"/>
      <w:lvlText w:val="(%1)"/>
      <w:lvlJc w:val="left"/>
      <w:pPr>
        <w:ind w:left="720"/>
      </w:pPr>
      <w:rPr>
        <w:rFonts w:hint="default"/>
        <w:b w:val="0"/>
        <w:i w:val="0"/>
        <w:color w:val="000000"/>
        <w:sz w:val="24"/>
        <w:szCs w:val="24"/>
        <w:u w:val="none" w:color="000000"/>
        <w:shd w:val="clear" w:color="auto" w:fill="auto"/>
        <w:vertAlign w:val="baseline"/>
      </w:rPr>
    </w:lvl>
    <w:lvl w:ilvl="1" w:tentative="0">
      <w:start w:val="1"/>
      <w:numFmt w:val="upperLetter"/>
      <w:lvlText w:val="%2."/>
      <w:lvlJc w:val="left"/>
      <w:pPr>
        <w:ind w:left="1500"/>
      </w:pPr>
      <w:rPr>
        <w:rFonts w:hint="default" w:ascii="Times New Roman" w:hAnsi="Times New Roman" w:eastAsia="Book Antiqua" w:cs="Times New Roman"/>
        <w:b w:val="0"/>
        <w:i w:val="0"/>
        <w:color w:val="000000"/>
        <w:sz w:val="24"/>
        <w:szCs w:val="24"/>
        <w:u w:val="none" w:color="000000"/>
        <w:shd w:val="clear" w:color="auto" w:fill="auto"/>
        <w:vertAlign w:val="baseline"/>
      </w:rPr>
    </w:lvl>
    <w:lvl w:ilvl="2" w:tentative="0">
      <w:start w:val="1"/>
      <w:numFmt w:val="upperLetter"/>
      <w:lvlText w:val="%3."/>
      <w:lvlJc w:val="left"/>
      <w:pPr>
        <w:ind w:left="2453" w:hanging="360"/>
      </w:pPr>
    </w:lvl>
    <w:lvl w:ilvl="3" w:tentative="0">
      <w:start w:val="1"/>
      <w:numFmt w:val="decimal"/>
      <w:lvlText w:val="%4"/>
      <w:lvlJc w:val="left"/>
      <w:pPr>
        <w:ind w:left="2813"/>
      </w:pPr>
      <w:rPr>
        <w:rFonts w:ascii="Book Antiqua" w:hAnsi="Book Antiqua" w:eastAsia="Book Antiqua" w:cs="Book Antiqua"/>
        <w:b w:val="0"/>
        <w:i w:val="0"/>
        <w:color w:val="000000"/>
        <w:sz w:val="24"/>
        <w:szCs w:val="24"/>
        <w:u w:val="none" w:color="000000"/>
        <w:shd w:val="clear" w:color="auto" w:fill="auto"/>
        <w:vertAlign w:val="baseline"/>
      </w:rPr>
    </w:lvl>
    <w:lvl w:ilvl="4" w:tentative="0">
      <w:start w:val="1"/>
      <w:numFmt w:val="lowerLetter"/>
      <w:lvlText w:val="%5"/>
      <w:lvlJc w:val="left"/>
      <w:pPr>
        <w:ind w:left="3533"/>
      </w:pPr>
      <w:rPr>
        <w:rFonts w:ascii="Book Antiqua" w:hAnsi="Book Antiqua" w:eastAsia="Book Antiqua" w:cs="Book Antiqua"/>
        <w:b w:val="0"/>
        <w:i w:val="0"/>
        <w:color w:val="000000"/>
        <w:sz w:val="24"/>
        <w:szCs w:val="24"/>
        <w:u w:val="none" w:color="000000"/>
        <w:shd w:val="clear" w:color="auto" w:fill="auto"/>
        <w:vertAlign w:val="baseline"/>
      </w:rPr>
    </w:lvl>
    <w:lvl w:ilvl="5" w:tentative="0">
      <w:start w:val="1"/>
      <w:numFmt w:val="lowerRoman"/>
      <w:lvlText w:val="%6"/>
      <w:lvlJc w:val="left"/>
      <w:pPr>
        <w:ind w:left="4253"/>
      </w:pPr>
      <w:rPr>
        <w:rFonts w:ascii="Book Antiqua" w:hAnsi="Book Antiqua" w:eastAsia="Book Antiqua" w:cs="Book Antiqua"/>
        <w:b w:val="0"/>
        <w:i w:val="0"/>
        <w:color w:val="000000"/>
        <w:sz w:val="24"/>
        <w:szCs w:val="24"/>
        <w:u w:val="none" w:color="000000"/>
        <w:shd w:val="clear" w:color="auto" w:fill="auto"/>
        <w:vertAlign w:val="baseline"/>
      </w:rPr>
    </w:lvl>
    <w:lvl w:ilvl="6" w:tentative="0">
      <w:start w:val="1"/>
      <w:numFmt w:val="decimal"/>
      <w:lvlText w:val="%7"/>
      <w:lvlJc w:val="left"/>
      <w:pPr>
        <w:ind w:left="4973"/>
      </w:pPr>
      <w:rPr>
        <w:rFonts w:ascii="Book Antiqua" w:hAnsi="Book Antiqua" w:eastAsia="Book Antiqua" w:cs="Book Antiqua"/>
        <w:b w:val="0"/>
        <w:i w:val="0"/>
        <w:color w:val="000000"/>
        <w:sz w:val="24"/>
        <w:szCs w:val="24"/>
        <w:u w:val="none" w:color="000000"/>
        <w:shd w:val="clear" w:color="auto" w:fill="auto"/>
        <w:vertAlign w:val="baseline"/>
      </w:rPr>
    </w:lvl>
    <w:lvl w:ilvl="7" w:tentative="0">
      <w:start w:val="1"/>
      <w:numFmt w:val="lowerLetter"/>
      <w:lvlText w:val="%8"/>
      <w:lvlJc w:val="left"/>
      <w:pPr>
        <w:ind w:left="5693"/>
      </w:pPr>
      <w:rPr>
        <w:rFonts w:ascii="Book Antiqua" w:hAnsi="Book Antiqua" w:eastAsia="Book Antiqua" w:cs="Book Antiqua"/>
        <w:b w:val="0"/>
        <w:i w:val="0"/>
        <w:color w:val="000000"/>
        <w:sz w:val="24"/>
        <w:szCs w:val="24"/>
        <w:u w:val="none" w:color="000000"/>
        <w:shd w:val="clear" w:color="auto" w:fill="auto"/>
        <w:vertAlign w:val="baseline"/>
      </w:rPr>
    </w:lvl>
    <w:lvl w:ilvl="8" w:tentative="0">
      <w:start w:val="1"/>
      <w:numFmt w:val="lowerRoman"/>
      <w:lvlText w:val="%9"/>
      <w:lvlJc w:val="left"/>
      <w:pPr>
        <w:ind w:left="6413"/>
      </w:pPr>
      <w:rPr>
        <w:rFonts w:ascii="Book Antiqua" w:hAnsi="Book Antiqua" w:eastAsia="Book Antiqua" w:cs="Book Antiqua"/>
        <w:b w:val="0"/>
        <w:i w:val="0"/>
        <w:color w:val="000000"/>
        <w:sz w:val="24"/>
        <w:szCs w:val="24"/>
        <w:u w:val="none" w:color="000000"/>
        <w:shd w:val="clear" w:color="auto" w:fill="auto"/>
        <w:vertAlign w:val="baseline"/>
      </w:rPr>
    </w:lvl>
  </w:abstractNum>
  <w:abstractNum w:abstractNumId="5">
    <w:nsid w:val="00000006"/>
    <w:multiLevelType w:val="multilevel"/>
    <w:tmpl w:val="00000006"/>
    <w:lvl w:ilvl="0" w:tentative="0">
      <w:start w:val="1"/>
      <w:numFmt w:val="upperLetter"/>
      <w:lvlText w:val="%1."/>
      <w:lvlJc w:val="left"/>
      <w:pPr>
        <w:ind w:left="1440"/>
      </w:pPr>
      <w:rPr>
        <w:rFonts w:hint="default" w:ascii="Times New Roman" w:hAnsi="Times New Roman" w:eastAsia="Book Antiqua" w:cs="Times New Roman"/>
        <w:b w:val="0"/>
        <w:i w:val="0"/>
        <w:color w:val="000000"/>
        <w:sz w:val="24"/>
        <w:szCs w:val="24"/>
        <w:u w:val="none" w:color="000000"/>
        <w:shd w:val="clear" w:color="auto" w:fill="auto"/>
        <w:vertAlign w:val="baseline"/>
      </w:rPr>
    </w:lvl>
    <w:lvl w:ilvl="1" w:tentative="0">
      <w:start w:val="8"/>
      <w:numFmt w:val="lowerRoman"/>
      <w:lvlText w:val="%2."/>
      <w:lvlJc w:val="left"/>
      <w:pPr>
        <w:ind w:left="2228"/>
      </w:pPr>
      <w:rPr>
        <w:rFonts w:ascii="Book Antiqua" w:hAnsi="Book Antiqua" w:eastAsia="Book Antiqua" w:cs="Book Antiqua"/>
        <w:b w:val="0"/>
        <w:i w:val="0"/>
        <w:color w:val="000000"/>
        <w:sz w:val="24"/>
        <w:szCs w:val="24"/>
        <w:u w:val="none" w:color="000000"/>
        <w:shd w:val="clear" w:color="auto" w:fill="auto"/>
        <w:vertAlign w:val="baseline"/>
      </w:rPr>
    </w:lvl>
    <w:lvl w:ilvl="2" w:tentative="0">
      <w:start w:val="1"/>
      <w:numFmt w:val="upperLetter"/>
      <w:lvlText w:val="%3."/>
      <w:lvlJc w:val="left"/>
      <w:pPr>
        <w:ind w:left="2880"/>
      </w:pPr>
      <w:rPr>
        <w:rFonts w:ascii="Book Antiqua" w:hAnsi="Book Antiqua" w:eastAsia="Book Antiqua" w:cs="Book Antiqua"/>
        <w:b w:val="0"/>
        <w:i w:val="0"/>
        <w:color w:val="000000"/>
        <w:sz w:val="24"/>
        <w:szCs w:val="24"/>
        <w:u w:val="none" w:color="000000"/>
        <w:shd w:val="clear" w:color="auto" w:fill="auto"/>
        <w:vertAlign w:val="baseline"/>
      </w:rPr>
    </w:lvl>
    <w:lvl w:ilvl="3" w:tentative="0">
      <w:start w:val="1"/>
      <w:numFmt w:val="decimal"/>
      <w:lvlText w:val="%4"/>
      <w:lvlJc w:val="left"/>
      <w:pPr>
        <w:ind w:left="2280"/>
      </w:pPr>
      <w:rPr>
        <w:rFonts w:ascii="Book Antiqua" w:hAnsi="Book Antiqua" w:eastAsia="Book Antiqua" w:cs="Book Antiqua"/>
        <w:b w:val="0"/>
        <w:i w:val="0"/>
        <w:color w:val="000000"/>
        <w:sz w:val="24"/>
        <w:szCs w:val="24"/>
        <w:u w:val="none" w:color="000000"/>
        <w:shd w:val="clear" w:color="auto" w:fill="auto"/>
        <w:vertAlign w:val="baseline"/>
      </w:rPr>
    </w:lvl>
    <w:lvl w:ilvl="4" w:tentative="0">
      <w:start w:val="1"/>
      <w:numFmt w:val="lowerLetter"/>
      <w:lvlText w:val="%5"/>
      <w:lvlJc w:val="left"/>
      <w:pPr>
        <w:ind w:left="3000"/>
      </w:pPr>
      <w:rPr>
        <w:rFonts w:ascii="Book Antiqua" w:hAnsi="Book Antiqua" w:eastAsia="Book Antiqua" w:cs="Book Antiqua"/>
        <w:b w:val="0"/>
        <w:i w:val="0"/>
        <w:color w:val="000000"/>
        <w:sz w:val="24"/>
        <w:szCs w:val="24"/>
        <w:u w:val="none" w:color="000000"/>
        <w:shd w:val="clear" w:color="auto" w:fill="auto"/>
        <w:vertAlign w:val="baseline"/>
      </w:rPr>
    </w:lvl>
    <w:lvl w:ilvl="5" w:tentative="0">
      <w:start w:val="1"/>
      <w:numFmt w:val="lowerRoman"/>
      <w:lvlText w:val="%6"/>
      <w:lvlJc w:val="left"/>
      <w:pPr>
        <w:ind w:left="3720"/>
      </w:pPr>
      <w:rPr>
        <w:rFonts w:ascii="Book Antiqua" w:hAnsi="Book Antiqua" w:eastAsia="Book Antiqua" w:cs="Book Antiqua"/>
        <w:b w:val="0"/>
        <w:i w:val="0"/>
        <w:color w:val="000000"/>
        <w:sz w:val="24"/>
        <w:szCs w:val="24"/>
        <w:u w:val="none" w:color="000000"/>
        <w:shd w:val="clear" w:color="auto" w:fill="auto"/>
        <w:vertAlign w:val="baseline"/>
      </w:rPr>
    </w:lvl>
    <w:lvl w:ilvl="6" w:tentative="0">
      <w:start w:val="1"/>
      <w:numFmt w:val="decimal"/>
      <w:lvlText w:val="%7"/>
      <w:lvlJc w:val="left"/>
      <w:pPr>
        <w:ind w:left="4440"/>
      </w:pPr>
      <w:rPr>
        <w:rFonts w:ascii="Book Antiqua" w:hAnsi="Book Antiqua" w:eastAsia="Book Antiqua" w:cs="Book Antiqua"/>
        <w:b w:val="0"/>
        <w:i w:val="0"/>
        <w:color w:val="000000"/>
        <w:sz w:val="24"/>
        <w:szCs w:val="24"/>
        <w:u w:val="none" w:color="000000"/>
        <w:shd w:val="clear" w:color="auto" w:fill="auto"/>
        <w:vertAlign w:val="baseline"/>
      </w:rPr>
    </w:lvl>
    <w:lvl w:ilvl="7" w:tentative="0">
      <w:start w:val="1"/>
      <w:numFmt w:val="lowerLetter"/>
      <w:lvlText w:val="%8"/>
      <w:lvlJc w:val="left"/>
      <w:pPr>
        <w:ind w:left="5160"/>
      </w:pPr>
      <w:rPr>
        <w:rFonts w:ascii="Book Antiqua" w:hAnsi="Book Antiqua" w:eastAsia="Book Antiqua" w:cs="Book Antiqua"/>
        <w:b w:val="0"/>
        <w:i w:val="0"/>
        <w:color w:val="000000"/>
        <w:sz w:val="24"/>
        <w:szCs w:val="24"/>
        <w:u w:val="none" w:color="000000"/>
        <w:shd w:val="clear" w:color="auto" w:fill="auto"/>
        <w:vertAlign w:val="baseline"/>
      </w:rPr>
    </w:lvl>
    <w:lvl w:ilvl="8" w:tentative="0">
      <w:start w:val="1"/>
      <w:numFmt w:val="lowerRoman"/>
      <w:lvlText w:val="%9"/>
      <w:lvlJc w:val="left"/>
      <w:pPr>
        <w:ind w:left="5880"/>
      </w:pPr>
      <w:rPr>
        <w:rFonts w:ascii="Book Antiqua" w:hAnsi="Book Antiqua" w:eastAsia="Book Antiqua" w:cs="Book Antiqua"/>
        <w:b w:val="0"/>
        <w:i w:val="0"/>
        <w:color w:val="000000"/>
        <w:sz w:val="24"/>
        <w:szCs w:val="24"/>
        <w:u w:val="none" w:color="000000"/>
        <w:shd w:val="clear" w:color="auto" w:fill="auto"/>
        <w:vertAlign w:val="baseline"/>
      </w:rPr>
    </w:lvl>
  </w:abstractNum>
  <w:abstractNum w:abstractNumId="6">
    <w:nsid w:val="00000007"/>
    <w:multiLevelType w:val="multilevel"/>
    <w:tmpl w:val="00000007"/>
    <w:lvl w:ilvl="0" w:tentative="0">
      <w:start w:val="1"/>
      <w:numFmt w:val="decimal"/>
      <w:lvlText w:val="%1"/>
      <w:lvlJc w:val="left"/>
      <w:pPr>
        <w:ind w:left="360"/>
      </w:pPr>
      <w:rPr>
        <w:rFonts w:ascii="Book Antiqua" w:hAnsi="Book Antiqua" w:eastAsia="Book Antiqua" w:cs="Book Antiqua"/>
        <w:b w:val="0"/>
        <w:i w:val="0"/>
        <w:color w:val="000000"/>
        <w:sz w:val="24"/>
        <w:szCs w:val="24"/>
        <w:u w:val="none" w:color="000000"/>
        <w:shd w:val="clear" w:color="auto" w:fill="auto"/>
        <w:vertAlign w:val="baseline"/>
      </w:rPr>
    </w:lvl>
    <w:lvl w:ilvl="1" w:tentative="0">
      <w:start w:val="1"/>
      <w:numFmt w:val="lowerLetter"/>
      <w:lvlText w:val="%2"/>
      <w:lvlJc w:val="left"/>
      <w:pPr>
        <w:ind w:left="705"/>
      </w:pPr>
      <w:rPr>
        <w:rFonts w:ascii="Book Antiqua" w:hAnsi="Book Antiqua" w:eastAsia="Book Antiqua" w:cs="Book Antiqua"/>
        <w:b w:val="0"/>
        <w:i w:val="0"/>
        <w:color w:val="000000"/>
        <w:sz w:val="24"/>
        <w:szCs w:val="24"/>
        <w:u w:val="none" w:color="000000"/>
        <w:shd w:val="clear" w:color="auto" w:fill="auto"/>
        <w:vertAlign w:val="baseline"/>
      </w:rPr>
    </w:lvl>
    <w:lvl w:ilvl="2" w:tentative="0">
      <w:start w:val="1"/>
      <w:numFmt w:val="lowerRoman"/>
      <w:lvlText w:val="(%3)"/>
      <w:lvlJc w:val="left"/>
      <w:pPr>
        <w:ind w:left="720" w:hanging="360"/>
      </w:pPr>
      <w:rPr>
        <w:rFonts w:hint="default"/>
      </w:rPr>
    </w:lvl>
    <w:lvl w:ilvl="3" w:tentative="0">
      <w:start w:val="1"/>
      <w:numFmt w:val="decimal"/>
      <w:lvlText w:val="%4"/>
      <w:lvlJc w:val="left"/>
      <w:pPr>
        <w:ind w:left="1769"/>
      </w:pPr>
      <w:rPr>
        <w:rFonts w:ascii="Book Antiqua" w:hAnsi="Book Antiqua" w:eastAsia="Book Antiqua" w:cs="Book Antiqua"/>
        <w:b w:val="0"/>
        <w:i w:val="0"/>
        <w:color w:val="000000"/>
        <w:sz w:val="24"/>
        <w:szCs w:val="24"/>
        <w:u w:val="none" w:color="000000"/>
        <w:shd w:val="clear" w:color="auto" w:fill="auto"/>
        <w:vertAlign w:val="baseline"/>
      </w:rPr>
    </w:lvl>
    <w:lvl w:ilvl="4" w:tentative="0">
      <w:start w:val="1"/>
      <w:numFmt w:val="lowerLetter"/>
      <w:lvlText w:val="%5"/>
      <w:lvlJc w:val="left"/>
      <w:pPr>
        <w:ind w:left="2489"/>
      </w:pPr>
      <w:rPr>
        <w:rFonts w:ascii="Book Antiqua" w:hAnsi="Book Antiqua" w:eastAsia="Book Antiqua" w:cs="Book Antiqua"/>
        <w:b w:val="0"/>
        <w:i w:val="0"/>
        <w:color w:val="000000"/>
        <w:sz w:val="24"/>
        <w:szCs w:val="24"/>
        <w:u w:val="none" w:color="000000"/>
        <w:shd w:val="clear" w:color="auto" w:fill="auto"/>
        <w:vertAlign w:val="baseline"/>
      </w:rPr>
    </w:lvl>
    <w:lvl w:ilvl="5" w:tentative="0">
      <w:start w:val="1"/>
      <w:numFmt w:val="lowerRoman"/>
      <w:lvlText w:val="%6"/>
      <w:lvlJc w:val="left"/>
      <w:pPr>
        <w:ind w:left="3209"/>
      </w:pPr>
      <w:rPr>
        <w:rFonts w:ascii="Book Antiqua" w:hAnsi="Book Antiqua" w:eastAsia="Book Antiqua" w:cs="Book Antiqua"/>
        <w:b w:val="0"/>
        <w:i w:val="0"/>
        <w:color w:val="000000"/>
        <w:sz w:val="24"/>
        <w:szCs w:val="24"/>
        <w:u w:val="none" w:color="000000"/>
        <w:shd w:val="clear" w:color="auto" w:fill="auto"/>
        <w:vertAlign w:val="baseline"/>
      </w:rPr>
    </w:lvl>
    <w:lvl w:ilvl="6" w:tentative="0">
      <w:start w:val="1"/>
      <w:numFmt w:val="decimal"/>
      <w:lvlText w:val="%7"/>
      <w:lvlJc w:val="left"/>
      <w:pPr>
        <w:ind w:left="3929"/>
      </w:pPr>
      <w:rPr>
        <w:rFonts w:ascii="Book Antiqua" w:hAnsi="Book Antiqua" w:eastAsia="Book Antiqua" w:cs="Book Antiqua"/>
        <w:b w:val="0"/>
        <w:i w:val="0"/>
        <w:color w:val="000000"/>
        <w:sz w:val="24"/>
        <w:szCs w:val="24"/>
        <w:u w:val="none" w:color="000000"/>
        <w:shd w:val="clear" w:color="auto" w:fill="auto"/>
        <w:vertAlign w:val="baseline"/>
      </w:rPr>
    </w:lvl>
    <w:lvl w:ilvl="7" w:tentative="0">
      <w:start w:val="1"/>
      <w:numFmt w:val="lowerLetter"/>
      <w:lvlText w:val="%8"/>
      <w:lvlJc w:val="left"/>
      <w:pPr>
        <w:ind w:left="4649"/>
      </w:pPr>
      <w:rPr>
        <w:rFonts w:ascii="Book Antiqua" w:hAnsi="Book Antiqua" w:eastAsia="Book Antiqua" w:cs="Book Antiqua"/>
        <w:b w:val="0"/>
        <w:i w:val="0"/>
        <w:color w:val="000000"/>
        <w:sz w:val="24"/>
        <w:szCs w:val="24"/>
        <w:u w:val="none" w:color="000000"/>
        <w:shd w:val="clear" w:color="auto" w:fill="auto"/>
        <w:vertAlign w:val="baseline"/>
      </w:rPr>
    </w:lvl>
    <w:lvl w:ilvl="8" w:tentative="0">
      <w:start w:val="1"/>
      <w:numFmt w:val="lowerRoman"/>
      <w:lvlText w:val="%9"/>
      <w:lvlJc w:val="left"/>
      <w:pPr>
        <w:ind w:left="5369"/>
      </w:pPr>
      <w:rPr>
        <w:rFonts w:ascii="Book Antiqua" w:hAnsi="Book Antiqua" w:eastAsia="Book Antiqua" w:cs="Book Antiqua"/>
        <w:b w:val="0"/>
        <w:i w:val="0"/>
        <w:color w:val="000000"/>
        <w:sz w:val="24"/>
        <w:szCs w:val="24"/>
        <w:u w:val="none" w:color="000000"/>
        <w:shd w:val="clear" w:color="auto" w:fill="auto"/>
        <w:vertAlign w:val="baseline"/>
      </w:rPr>
    </w:lvl>
  </w:abstractNum>
  <w:abstractNum w:abstractNumId="7">
    <w:nsid w:val="00000008"/>
    <w:multiLevelType w:val="multilevel"/>
    <w:tmpl w:val="00000008"/>
    <w:lvl w:ilvl="0" w:tentative="0">
      <w:start w:val="1"/>
      <w:numFmt w:val="decimal"/>
      <w:lvlText w:val="%1"/>
      <w:lvlJc w:val="left"/>
      <w:pPr>
        <w:ind w:left="360"/>
      </w:pPr>
      <w:rPr>
        <w:rFonts w:ascii="Book Antiqua" w:hAnsi="Book Antiqua" w:eastAsia="Book Antiqua" w:cs="Book Antiqua"/>
        <w:b w:val="0"/>
        <w:i w:val="0"/>
        <w:color w:val="000000"/>
        <w:sz w:val="24"/>
        <w:szCs w:val="24"/>
        <w:u w:val="none" w:color="000000"/>
        <w:shd w:val="clear" w:color="auto" w:fill="auto"/>
        <w:vertAlign w:val="baseline"/>
      </w:rPr>
    </w:lvl>
    <w:lvl w:ilvl="1" w:tentative="0">
      <w:start w:val="1"/>
      <w:numFmt w:val="lowerLetter"/>
      <w:lvlText w:val="%2"/>
      <w:lvlJc w:val="left"/>
      <w:pPr>
        <w:ind w:left="900"/>
      </w:pPr>
      <w:rPr>
        <w:rFonts w:ascii="Book Antiqua" w:hAnsi="Book Antiqua" w:eastAsia="Book Antiqua" w:cs="Book Antiqua"/>
        <w:b w:val="0"/>
        <w:i w:val="0"/>
        <w:color w:val="000000"/>
        <w:sz w:val="24"/>
        <w:szCs w:val="24"/>
        <w:u w:val="none" w:color="000000"/>
        <w:shd w:val="clear" w:color="auto" w:fill="auto"/>
        <w:vertAlign w:val="baseline"/>
      </w:rPr>
    </w:lvl>
    <w:lvl w:ilvl="2" w:tentative="0">
      <w:start w:val="1"/>
      <w:numFmt w:val="upperLetter"/>
      <w:lvlText w:val="%3."/>
      <w:lvlJc w:val="left"/>
      <w:pPr>
        <w:ind w:left="902"/>
      </w:pPr>
      <w:rPr>
        <w:rFonts w:hint="default" w:ascii="Times New Roman" w:hAnsi="Times New Roman" w:eastAsia="Book Antiqua" w:cs="Times New Roman"/>
        <w:b w:val="0"/>
        <w:i w:val="0"/>
        <w:color w:val="000000"/>
        <w:sz w:val="24"/>
        <w:szCs w:val="24"/>
        <w:u w:val="none" w:color="000000"/>
        <w:shd w:val="clear" w:color="auto" w:fill="auto"/>
        <w:vertAlign w:val="baseline"/>
      </w:rPr>
    </w:lvl>
    <w:lvl w:ilvl="3" w:tentative="0">
      <w:start w:val="1"/>
      <w:numFmt w:val="decimal"/>
      <w:lvlText w:val="%4"/>
      <w:lvlJc w:val="left"/>
      <w:pPr>
        <w:ind w:left="2160"/>
      </w:pPr>
      <w:rPr>
        <w:rFonts w:ascii="Book Antiqua" w:hAnsi="Book Antiqua" w:eastAsia="Book Antiqua" w:cs="Book Antiqua"/>
        <w:b w:val="0"/>
        <w:i w:val="0"/>
        <w:color w:val="000000"/>
        <w:sz w:val="24"/>
        <w:szCs w:val="24"/>
        <w:u w:val="none" w:color="000000"/>
        <w:shd w:val="clear" w:color="auto" w:fill="auto"/>
        <w:vertAlign w:val="baseline"/>
      </w:rPr>
    </w:lvl>
    <w:lvl w:ilvl="4" w:tentative="0">
      <w:start w:val="1"/>
      <w:numFmt w:val="lowerLetter"/>
      <w:lvlText w:val="%5"/>
      <w:lvlJc w:val="left"/>
      <w:pPr>
        <w:ind w:left="2880"/>
      </w:pPr>
      <w:rPr>
        <w:rFonts w:ascii="Book Antiqua" w:hAnsi="Book Antiqua" w:eastAsia="Book Antiqua" w:cs="Book Antiqua"/>
        <w:b w:val="0"/>
        <w:i w:val="0"/>
        <w:color w:val="000000"/>
        <w:sz w:val="24"/>
        <w:szCs w:val="24"/>
        <w:u w:val="none" w:color="000000"/>
        <w:shd w:val="clear" w:color="auto" w:fill="auto"/>
        <w:vertAlign w:val="baseline"/>
      </w:rPr>
    </w:lvl>
    <w:lvl w:ilvl="5" w:tentative="0">
      <w:start w:val="1"/>
      <w:numFmt w:val="lowerRoman"/>
      <w:lvlText w:val="%6"/>
      <w:lvlJc w:val="left"/>
      <w:pPr>
        <w:ind w:left="3600"/>
      </w:pPr>
      <w:rPr>
        <w:rFonts w:ascii="Book Antiqua" w:hAnsi="Book Antiqua" w:eastAsia="Book Antiqua" w:cs="Book Antiqua"/>
        <w:b w:val="0"/>
        <w:i w:val="0"/>
        <w:color w:val="000000"/>
        <w:sz w:val="24"/>
        <w:szCs w:val="24"/>
        <w:u w:val="none" w:color="000000"/>
        <w:shd w:val="clear" w:color="auto" w:fill="auto"/>
        <w:vertAlign w:val="baseline"/>
      </w:rPr>
    </w:lvl>
    <w:lvl w:ilvl="6" w:tentative="0">
      <w:start w:val="1"/>
      <w:numFmt w:val="decimal"/>
      <w:lvlText w:val="%7"/>
      <w:lvlJc w:val="left"/>
      <w:pPr>
        <w:ind w:left="4320"/>
      </w:pPr>
      <w:rPr>
        <w:rFonts w:ascii="Book Antiqua" w:hAnsi="Book Antiqua" w:eastAsia="Book Antiqua" w:cs="Book Antiqua"/>
        <w:b w:val="0"/>
        <w:i w:val="0"/>
        <w:color w:val="000000"/>
        <w:sz w:val="24"/>
        <w:szCs w:val="24"/>
        <w:u w:val="none" w:color="000000"/>
        <w:shd w:val="clear" w:color="auto" w:fill="auto"/>
        <w:vertAlign w:val="baseline"/>
      </w:rPr>
    </w:lvl>
    <w:lvl w:ilvl="7" w:tentative="0">
      <w:start w:val="1"/>
      <w:numFmt w:val="lowerLetter"/>
      <w:lvlText w:val="%8"/>
      <w:lvlJc w:val="left"/>
      <w:pPr>
        <w:ind w:left="5040"/>
      </w:pPr>
      <w:rPr>
        <w:rFonts w:ascii="Book Antiqua" w:hAnsi="Book Antiqua" w:eastAsia="Book Antiqua" w:cs="Book Antiqua"/>
        <w:b w:val="0"/>
        <w:i w:val="0"/>
        <w:color w:val="000000"/>
        <w:sz w:val="24"/>
        <w:szCs w:val="24"/>
        <w:u w:val="none" w:color="000000"/>
        <w:shd w:val="clear" w:color="auto" w:fill="auto"/>
        <w:vertAlign w:val="baseline"/>
      </w:rPr>
    </w:lvl>
    <w:lvl w:ilvl="8" w:tentative="0">
      <w:start w:val="1"/>
      <w:numFmt w:val="lowerRoman"/>
      <w:lvlText w:val="%9"/>
      <w:lvlJc w:val="left"/>
      <w:pPr>
        <w:ind w:left="5760"/>
      </w:pPr>
      <w:rPr>
        <w:rFonts w:ascii="Book Antiqua" w:hAnsi="Book Antiqua" w:eastAsia="Book Antiqua" w:cs="Book Antiqua"/>
        <w:b w:val="0"/>
        <w:i w:val="0"/>
        <w:color w:val="000000"/>
        <w:sz w:val="24"/>
        <w:szCs w:val="24"/>
        <w:u w:val="none" w:color="000000"/>
        <w:shd w:val="clear" w:color="auto" w:fill="auto"/>
        <w:vertAlign w:val="baseline"/>
      </w:rPr>
    </w:lvl>
  </w:abstractNum>
  <w:abstractNum w:abstractNumId="8">
    <w:nsid w:val="00000009"/>
    <w:multiLevelType w:val="multilevel"/>
    <w:tmpl w:val="00000009"/>
    <w:lvl w:ilvl="0" w:tentative="0">
      <w:start w:val="1"/>
      <w:numFmt w:val="decimal"/>
      <w:lvlText w:val="%1"/>
      <w:lvlJc w:val="left"/>
      <w:pPr>
        <w:ind w:left="360"/>
      </w:pPr>
      <w:rPr>
        <w:rFonts w:ascii="Book Antiqua" w:hAnsi="Book Antiqua" w:eastAsia="Book Antiqua" w:cs="Book Antiqua"/>
        <w:b w:val="0"/>
        <w:i w:val="0"/>
        <w:color w:val="000000"/>
        <w:sz w:val="24"/>
        <w:szCs w:val="24"/>
        <w:u w:val="none" w:color="000000"/>
        <w:shd w:val="clear" w:color="auto" w:fill="auto"/>
        <w:vertAlign w:val="baseline"/>
      </w:rPr>
    </w:lvl>
    <w:lvl w:ilvl="1" w:tentative="0">
      <w:start w:val="1"/>
      <w:numFmt w:val="upperLetter"/>
      <w:lvlText w:val="%2."/>
      <w:lvlJc w:val="left"/>
      <w:pPr>
        <w:ind w:left="1500"/>
      </w:pPr>
      <w:rPr>
        <w:rFonts w:hint="default" w:ascii="Times New Roman" w:hAnsi="Times New Roman" w:eastAsia="Book Antiqua" w:cs="Times New Roman"/>
        <w:b w:val="0"/>
        <w:i w:val="0"/>
        <w:color w:val="000000"/>
        <w:sz w:val="24"/>
        <w:szCs w:val="24"/>
        <w:u w:val="none" w:color="000000"/>
        <w:shd w:val="clear" w:color="auto" w:fill="auto"/>
        <w:vertAlign w:val="baseline"/>
      </w:rPr>
    </w:lvl>
    <w:lvl w:ilvl="2" w:tentative="0">
      <w:start w:val="1"/>
      <w:numFmt w:val="lowerRoman"/>
      <w:lvlText w:val="%3"/>
      <w:lvlJc w:val="left"/>
      <w:pPr>
        <w:ind w:left="2093"/>
      </w:pPr>
      <w:rPr>
        <w:rFonts w:ascii="Book Antiqua" w:hAnsi="Book Antiqua" w:eastAsia="Book Antiqua" w:cs="Book Antiqua"/>
        <w:b w:val="0"/>
        <w:i w:val="0"/>
        <w:color w:val="000000"/>
        <w:sz w:val="24"/>
        <w:szCs w:val="24"/>
        <w:u w:val="none" w:color="000000"/>
        <w:shd w:val="clear" w:color="auto" w:fill="auto"/>
        <w:vertAlign w:val="baseline"/>
      </w:rPr>
    </w:lvl>
    <w:lvl w:ilvl="3" w:tentative="0">
      <w:start w:val="1"/>
      <w:numFmt w:val="decimal"/>
      <w:lvlText w:val="%4"/>
      <w:lvlJc w:val="left"/>
      <w:pPr>
        <w:ind w:left="2813"/>
      </w:pPr>
      <w:rPr>
        <w:rFonts w:ascii="Book Antiqua" w:hAnsi="Book Antiqua" w:eastAsia="Book Antiqua" w:cs="Book Antiqua"/>
        <w:b w:val="0"/>
        <w:i w:val="0"/>
        <w:color w:val="000000"/>
        <w:sz w:val="24"/>
        <w:szCs w:val="24"/>
        <w:u w:val="none" w:color="000000"/>
        <w:shd w:val="clear" w:color="auto" w:fill="auto"/>
        <w:vertAlign w:val="baseline"/>
      </w:rPr>
    </w:lvl>
    <w:lvl w:ilvl="4" w:tentative="0">
      <w:start w:val="1"/>
      <w:numFmt w:val="lowerLetter"/>
      <w:lvlText w:val="%5"/>
      <w:lvlJc w:val="left"/>
      <w:pPr>
        <w:ind w:left="3533"/>
      </w:pPr>
      <w:rPr>
        <w:rFonts w:ascii="Book Antiqua" w:hAnsi="Book Antiqua" w:eastAsia="Book Antiqua" w:cs="Book Antiqua"/>
        <w:b w:val="0"/>
        <w:i w:val="0"/>
        <w:color w:val="000000"/>
        <w:sz w:val="24"/>
        <w:szCs w:val="24"/>
        <w:u w:val="none" w:color="000000"/>
        <w:shd w:val="clear" w:color="auto" w:fill="auto"/>
        <w:vertAlign w:val="baseline"/>
      </w:rPr>
    </w:lvl>
    <w:lvl w:ilvl="5" w:tentative="0">
      <w:start w:val="1"/>
      <w:numFmt w:val="lowerRoman"/>
      <w:lvlText w:val="%6"/>
      <w:lvlJc w:val="left"/>
      <w:pPr>
        <w:ind w:left="4253"/>
      </w:pPr>
      <w:rPr>
        <w:rFonts w:ascii="Book Antiqua" w:hAnsi="Book Antiqua" w:eastAsia="Book Antiqua" w:cs="Book Antiqua"/>
        <w:b w:val="0"/>
        <w:i w:val="0"/>
        <w:color w:val="000000"/>
        <w:sz w:val="24"/>
        <w:szCs w:val="24"/>
        <w:u w:val="none" w:color="000000"/>
        <w:shd w:val="clear" w:color="auto" w:fill="auto"/>
        <w:vertAlign w:val="baseline"/>
      </w:rPr>
    </w:lvl>
    <w:lvl w:ilvl="6" w:tentative="0">
      <w:start w:val="1"/>
      <w:numFmt w:val="decimal"/>
      <w:lvlText w:val="%7"/>
      <w:lvlJc w:val="left"/>
      <w:pPr>
        <w:ind w:left="4973"/>
      </w:pPr>
      <w:rPr>
        <w:rFonts w:ascii="Book Antiqua" w:hAnsi="Book Antiqua" w:eastAsia="Book Antiqua" w:cs="Book Antiqua"/>
        <w:b w:val="0"/>
        <w:i w:val="0"/>
        <w:color w:val="000000"/>
        <w:sz w:val="24"/>
        <w:szCs w:val="24"/>
        <w:u w:val="none" w:color="000000"/>
        <w:shd w:val="clear" w:color="auto" w:fill="auto"/>
        <w:vertAlign w:val="baseline"/>
      </w:rPr>
    </w:lvl>
    <w:lvl w:ilvl="7" w:tentative="0">
      <w:start w:val="1"/>
      <w:numFmt w:val="lowerLetter"/>
      <w:lvlText w:val="%8"/>
      <w:lvlJc w:val="left"/>
      <w:pPr>
        <w:ind w:left="5693"/>
      </w:pPr>
      <w:rPr>
        <w:rFonts w:ascii="Book Antiqua" w:hAnsi="Book Antiqua" w:eastAsia="Book Antiqua" w:cs="Book Antiqua"/>
        <w:b w:val="0"/>
        <w:i w:val="0"/>
        <w:color w:val="000000"/>
        <w:sz w:val="24"/>
        <w:szCs w:val="24"/>
        <w:u w:val="none" w:color="000000"/>
        <w:shd w:val="clear" w:color="auto" w:fill="auto"/>
        <w:vertAlign w:val="baseline"/>
      </w:rPr>
    </w:lvl>
    <w:lvl w:ilvl="8" w:tentative="0">
      <w:start w:val="1"/>
      <w:numFmt w:val="lowerRoman"/>
      <w:lvlText w:val="%9"/>
      <w:lvlJc w:val="left"/>
      <w:pPr>
        <w:ind w:left="6413"/>
      </w:pPr>
      <w:rPr>
        <w:rFonts w:ascii="Book Antiqua" w:hAnsi="Book Antiqua" w:eastAsia="Book Antiqua" w:cs="Book Antiqua"/>
        <w:b w:val="0"/>
        <w:i w:val="0"/>
        <w:color w:val="000000"/>
        <w:sz w:val="24"/>
        <w:szCs w:val="24"/>
        <w:u w:val="none" w:color="000000"/>
        <w:shd w:val="clear" w:color="auto" w:fill="auto"/>
        <w:vertAlign w:val="baseline"/>
      </w:rPr>
    </w:lvl>
  </w:abstractNum>
  <w:abstractNum w:abstractNumId="9">
    <w:nsid w:val="0485118B"/>
    <w:multiLevelType w:val="multilevel"/>
    <w:tmpl w:val="0485118B"/>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0C7B6AF3"/>
    <w:multiLevelType w:val="multilevel"/>
    <w:tmpl w:val="0C7B6AF3"/>
    <w:lvl w:ilvl="0" w:tentative="0">
      <w:start w:val="1"/>
      <w:numFmt w:val="lowerRoman"/>
      <w:lvlText w:val="(%1)"/>
      <w:lvlJc w:val="left"/>
      <w:pPr>
        <w:ind w:left="1517" w:hanging="360"/>
      </w:pPr>
      <w:rPr>
        <w:rFonts w:hint="default"/>
      </w:rPr>
    </w:lvl>
    <w:lvl w:ilvl="1" w:tentative="0">
      <w:start w:val="1"/>
      <w:numFmt w:val="lowerLetter"/>
      <w:lvlText w:val="%2."/>
      <w:lvlJc w:val="left"/>
      <w:pPr>
        <w:ind w:left="2237" w:hanging="360"/>
      </w:pPr>
    </w:lvl>
    <w:lvl w:ilvl="2" w:tentative="0">
      <w:start w:val="1"/>
      <w:numFmt w:val="lowerRoman"/>
      <w:lvlText w:val="%3."/>
      <w:lvlJc w:val="right"/>
      <w:pPr>
        <w:ind w:left="2957" w:hanging="180"/>
      </w:pPr>
    </w:lvl>
    <w:lvl w:ilvl="3" w:tentative="0">
      <w:start w:val="1"/>
      <w:numFmt w:val="decimal"/>
      <w:lvlText w:val="%4."/>
      <w:lvlJc w:val="left"/>
      <w:pPr>
        <w:ind w:left="3677" w:hanging="360"/>
      </w:pPr>
    </w:lvl>
    <w:lvl w:ilvl="4" w:tentative="0">
      <w:start w:val="1"/>
      <w:numFmt w:val="lowerLetter"/>
      <w:lvlText w:val="%5."/>
      <w:lvlJc w:val="left"/>
      <w:pPr>
        <w:ind w:left="4397" w:hanging="360"/>
      </w:pPr>
    </w:lvl>
    <w:lvl w:ilvl="5" w:tentative="0">
      <w:start w:val="1"/>
      <w:numFmt w:val="lowerRoman"/>
      <w:lvlText w:val="%6."/>
      <w:lvlJc w:val="right"/>
      <w:pPr>
        <w:ind w:left="5117" w:hanging="180"/>
      </w:pPr>
    </w:lvl>
    <w:lvl w:ilvl="6" w:tentative="0">
      <w:start w:val="1"/>
      <w:numFmt w:val="decimal"/>
      <w:lvlText w:val="%7."/>
      <w:lvlJc w:val="left"/>
      <w:pPr>
        <w:ind w:left="5837" w:hanging="360"/>
      </w:pPr>
    </w:lvl>
    <w:lvl w:ilvl="7" w:tentative="0">
      <w:start w:val="1"/>
      <w:numFmt w:val="lowerLetter"/>
      <w:lvlText w:val="%8."/>
      <w:lvlJc w:val="left"/>
      <w:pPr>
        <w:ind w:left="6557" w:hanging="360"/>
      </w:pPr>
    </w:lvl>
    <w:lvl w:ilvl="8" w:tentative="0">
      <w:start w:val="1"/>
      <w:numFmt w:val="lowerRoman"/>
      <w:lvlText w:val="%9."/>
      <w:lvlJc w:val="right"/>
      <w:pPr>
        <w:ind w:left="7277" w:hanging="180"/>
      </w:pPr>
    </w:lvl>
  </w:abstractNum>
  <w:abstractNum w:abstractNumId="11">
    <w:nsid w:val="0FBF3CB6"/>
    <w:multiLevelType w:val="multilevel"/>
    <w:tmpl w:val="0FBF3CB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1BA52D6C"/>
    <w:multiLevelType w:val="multilevel"/>
    <w:tmpl w:val="1BA52D6C"/>
    <w:lvl w:ilvl="0" w:tentative="0">
      <w:start w:val="1"/>
      <w:numFmt w:val="lowerRoman"/>
      <w:lvlText w:val="(%1)"/>
      <w:lvlJc w:val="left"/>
      <w:pPr>
        <w:ind w:left="1080" w:hanging="720"/>
      </w:pPr>
      <w:rPr>
        <w:rFonts w:hint="default"/>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2BD42F2D"/>
    <w:multiLevelType w:val="multilevel"/>
    <w:tmpl w:val="2BD42F2D"/>
    <w:lvl w:ilvl="0" w:tentative="0">
      <w:start w:val="1"/>
      <w:numFmt w:val="lowerRoman"/>
      <w:lvlText w:val="(%1)"/>
      <w:lvlJc w:val="left"/>
      <w:pPr>
        <w:ind w:left="1517" w:hanging="360"/>
      </w:pPr>
      <w:rPr>
        <w:rFonts w:hint="default"/>
        <w:sz w:val="24"/>
        <w:szCs w:val="24"/>
      </w:rPr>
    </w:lvl>
    <w:lvl w:ilvl="1" w:tentative="0">
      <w:start w:val="1"/>
      <w:numFmt w:val="lowerLetter"/>
      <w:lvlText w:val="%2."/>
      <w:lvlJc w:val="left"/>
      <w:pPr>
        <w:ind w:left="2237" w:hanging="360"/>
      </w:pPr>
    </w:lvl>
    <w:lvl w:ilvl="2" w:tentative="0">
      <w:start w:val="1"/>
      <w:numFmt w:val="lowerRoman"/>
      <w:lvlText w:val="%3."/>
      <w:lvlJc w:val="right"/>
      <w:pPr>
        <w:ind w:left="2957" w:hanging="180"/>
      </w:pPr>
    </w:lvl>
    <w:lvl w:ilvl="3" w:tentative="0">
      <w:start w:val="1"/>
      <w:numFmt w:val="decimal"/>
      <w:lvlText w:val="%4."/>
      <w:lvlJc w:val="left"/>
      <w:pPr>
        <w:ind w:left="3677" w:hanging="360"/>
      </w:pPr>
    </w:lvl>
    <w:lvl w:ilvl="4" w:tentative="0">
      <w:start w:val="1"/>
      <w:numFmt w:val="lowerLetter"/>
      <w:lvlText w:val="%5."/>
      <w:lvlJc w:val="left"/>
      <w:pPr>
        <w:ind w:left="4397" w:hanging="360"/>
      </w:pPr>
    </w:lvl>
    <w:lvl w:ilvl="5" w:tentative="0">
      <w:start w:val="1"/>
      <w:numFmt w:val="lowerRoman"/>
      <w:lvlText w:val="%6."/>
      <w:lvlJc w:val="right"/>
      <w:pPr>
        <w:ind w:left="5117" w:hanging="180"/>
      </w:pPr>
    </w:lvl>
    <w:lvl w:ilvl="6" w:tentative="0">
      <w:start w:val="1"/>
      <w:numFmt w:val="decimal"/>
      <w:lvlText w:val="%7."/>
      <w:lvlJc w:val="left"/>
      <w:pPr>
        <w:ind w:left="5837" w:hanging="360"/>
      </w:pPr>
    </w:lvl>
    <w:lvl w:ilvl="7" w:tentative="0">
      <w:start w:val="1"/>
      <w:numFmt w:val="lowerLetter"/>
      <w:lvlText w:val="%8."/>
      <w:lvlJc w:val="left"/>
      <w:pPr>
        <w:ind w:left="6557" w:hanging="360"/>
      </w:pPr>
    </w:lvl>
    <w:lvl w:ilvl="8" w:tentative="0">
      <w:start w:val="1"/>
      <w:numFmt w:val="lowerRoman"/>
      <w:lvlText w:val="%9."/>
      <w:lvlJc w:val="right"/>
      <w:pPr>
        <w:ind w:left="7277" w:hanging="180"/>
      </w:pPr>
    </w:lvl>
  </w:abstractNum>
  <w:abstractNum w:abstractNumId="14">
    <w:nsid w:val="353903E3"/>
    <w:multiLevelType w:val="multilevel"/>
    <w:tmpl w:val="353903E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35996784"/>
    <w:multiLevelType w:val="multilevel"/>
    <w:tmpl w:val="35996784"/>
    <w:lvl w:ilvl="0" w:tentative="0">
      <w:start w:val="1"/>
      <w:numFmt w:val="lowerRoman"/>
      <w:lvlText w:val="(%1)"/>
      <w:lvlJc w:val="left"/>
      <w:pPr>
        <w:ind w:left="1517" w:hanging="360"/>
      </w:pPr>
      <w:rPr>
        <w:rFonts w:hint="default"/>
        <w:sz w:val="24"/>
        <w:szCs w:val="24"/>
      </w:rPr>
    </w:lvl>
    <w:lvl w:ilvl="1" w:tentative="0">
      <w:start w:val="1"/>
      <w:numFmt w:val="lowerLetter"/>
      <w:lvlText w:val="%2."/>
      <w:lvlJc w:val="left"/>
      <w:pPr>
        <w:ind w:left="2237" w:hanging="360"/>
      </w:pPr>
    </w:lvl>
    <w:lvl w:ilvl="2" w:tentative="0">
      <w:start w:val="1"/>
      <w:numFmt w:val="lowerRoman"/>
      <w:lvlText w:val="%3."/>
      <w:lvlJc w:val="right"/>
      <w:pPr>
        <w:ind w:left="2957" w:hanging="180"/>
      </w:pPr>
    </w:lvl>
    <w:lvl w:ilvl="3" w:tentative="0">
      <w:start w:val="1"/>
      <w:numFmt w:val="decimal"/>
      <w:lvlText w:val="%4."/>
      <w:lvlJc w:val="left"/>
      <w:pPr>
        <w:ind w:left="3677" w:hanging="360"/>
      </w:pPr>
    </w:lvl>
    <w:lvl w:ilvl="4" w:tentative="0">
      <w:start w:val="1"/>
      <w:numFmt w:val="lowerLetter"/>
      <w:lvlText w:val="%5."/>
      <w:lvlJc w:val="left"/>
      <w:pPr>
        <w:ind w:left="4397" w:hanging="360"/>
      </w:pPr>
    </w:lvl>
    <w:lvl w:ilvl="5" w:tentative="0">
      <w:start w:val="1"/>
      <w:numFmt w:val="lowerRoman"/>
      <w:lvlText w:val="%6."/>
      <w:lvlJc w:val="right"/>
      <w:pPr>
        <w:ind w:left="5117" w:hanging="180"/>
      </w:pPr>
    </w:lvl>
    <w:lvl w:ilvl="6" w:tentative="0">
      <w:start w:val="1"/>
      <w:numFmt w:val="decimal"/>
      <w:lvlText w:val="%7."/>
      <w:lvlJc w:val="left"/>
      <w:pPr>
        <w:ind w:left="5837" w:hanging="360"/>
      </w:pPr>
    </w:lvl>
    <w:lvl w:ilvl="7" w:tentative="0">
      <w:start w:val="1"/>
      <w:numFmt w:val="lowerLetter"/>
      <w:lvlText w:val="%8."/>
      <w:lvlJc w:val="left"/>
      <w:pPr>
        <w:ind w:left="6557" w:hanging="360"/>
      </w:pPr>
    </w:lvl>
    <w:lvl w:ilvl="8" w:tentative="0">
      <w:start w:val="1"/>
      <w:numFmt w:val="lowerRoman"/>
      <w:lvlText w:val="%9."/>
      <w:lvlJc w:val="right"/>
      <w:pPr>
        <w:ind w:left="7277" w:hanging="180"/>
      </w:pPr>
    </w:lvl>
  </w:abstractNum>
  <w:abstractNum w:abstractNumId="16">
    <w:nsid w:val="49F173B6"/>
    <w:multiLevelType w:val="multilevel"/>
    <w:tmpl w:val="49F173B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54411936"/>
    <w:multiLevelType w:val="multilevel"/>
    <w:tmpl w:val="54411936"/>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71615E7B"/>
    <w:multiLevelType w:val="multilevel"/>
    <w:tmpl w:val="71615E7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num>
  <w:num w:numId="3">
    <w:abstractNumId w:val="14"/>
  </w:num>
  <w:num w:numId="4">
    <w:abstractNumId w:val="18"/>
  </w:num>
  <w:num w:numId="5">
    <w:abstractNumId w:val="4"/>
  </w:num>
  <w:num w:numId="6">
    <w:abstractNumId w:val="8"/>
  </w:num>
  <w:num w:numId="7">
    <w:abstractNumId w:val="5"/>
  </w:num>
  <w:num w:numId="8">
    <w:abstractNumId w:val="7"/>
  </w:num>
  <w:num w:numId="9">
    <w:abstractNumId w:val="2"/>
  </w:num>
  <w:num w:numId="10">
    <w:abstractNumId w:val="17"/>
  </w:num>
  <w:num w:numId="11">
    <w:abstractNumId w:val="12"/>
  </w:num>
  <w:num w:numId="12">
    <w:abstractNumId w:val="1"/>
  </w:num>
  <w:num w:numId="13">
    <w:abstractNumId w:val="9"/>
  </w:num>
  <w:num w:numId="14">
    <w:abstractNumId w:val="0"/>
  </w:num>
  <w:num w:numId="15">
    <w:abstractNumId w:val="6"/>
  </w:num>
  <w:num w:numId="16">
    <w:abstractNumId w:val="3"/>
  </w:num>
  <w:num w:numId="17">
    <w:abstractNumId w:val="10"/>
  </w:num>
  <w:num w:numId="18">
    <w:abstractNumId w:val="15"/>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6C0A"/>
    <w:rsid w:val="000E0074"/>
    <w:rsid w:val="000F2683"/>
    <w:rsid w:val="00131473"/>
    <w:rsid w:val="00153A29"/>
    <w:rsid w:val="00156251"/>
    <w:rsid w:val="0018132B"/>
    <w:rsid w:val="001A440E"/>
    <w:rsid w:val="001C41CE"/>
    <w:rsid w:val="00226852"/>
    <w:rsid w:val="002910F0"/>
    <w:rsid w:val="002C7EBB"/>
    <w:rsid w:val="002D3F95"/>
    <w:rsid w:val="002D77D9"/>
    <w:rsid w:val="00302E4F"/>
    <w:rsid w:val="00303F55"/>
    <w:rsid w:val="00323541"/>
    <w:rsid w:val="003301D0"/>
    <w:rsid w:val="003467A4"/>
    <w:rsid w:val="00363259"/>
    <w:rsid w:val="003758C0"/>
    <w:rsid w:val="003917A4"/>
    <w:rsid w:val="003A7661"/>
    <w:rsid w:val="003C0B8E"/>
    <w:rsid w:val="003D24C9"/>
    <w:rsid w:val="003F31C2"/>
    <w:rsid w:val="00407129"/>
    <w:rsid w:val="00417E45"/>
    <w:rsid w:val="00442DC6"/>
    <w:rsid w:val="00445851"/>
    <w:rsid w:val="004C2E75"/>
    <w:rsid w:val="004D0413"/>
    <w:rsid w:val="004D50FC"/>
    <w:rsid w:val="0051369B"/>
    <w:rsid w:val="00521C0C"/>
    <w:rsid w:val="00595F52"/>
    <w:rsid w:val="005A0E50"/>
    <w:rsid w:val="005A75B4"/>
    <w:rsid w:val="005C2655"/>
    <w:rsid w:val="0068521A"/>
    <w:rsid w:val="00692317"/>
    <w:rsid w:val="006E017D"/>
    <w:rsid w:val="006F3557"/>
    <w:rsid w:val="00713C21"/>
    <w:rsid w:val="0074554B"/>
    <w:rsid w:val="00766688"/>
    <w:rsid w:val="007955C2"/>
    <w:rsid w:val="00816382"/>
    <w:rsid w:val="00816C1C"/>
    <w:rsid w:val="008C5667"/>
    <w:rsid w:val="00906EF9"/>
    <w:rsid w:val="009301F4"/>
    <w:rsid w:val="00962F5B"/>
    <w:rsid w:val="00977386"/>
    <w:rsid w:val="00984434"/>
    <w:rsid w:val="00A7637E"/>
    <w:rsid w:val="00A962F2"/>
    <w:rsid w:val="00AA5E63"/>
    <w:rsid w:val="00AB5CB9"/>
    <w:rsid w:val="00AE1568"/>
    <w:rsid w:val="00B152F4"/>
    <w:rsid w:val="00B23064"/>
    <w:rsid w:val="00B25731"/>
    <w:rsid w:val="00B279C3"/>
    <w:rsid w:val="00B6354E"/>
    <w:rsid w:val="00BB497B"/>
    <w:rsid w:val="00BF3D44"/>
    <w:rsid w:val="00C21FF4"/>
    <w:rsid w:val="00C569E9"/>
    <w:rsid w:val="00CA4C42"/>
    <w:rsid w:val="00CB6B30"/>
    <w:rsid w:val="00CF3FBF"/>
    <w:rsid w:val="00D76FCC"/>
    <w:rsid w:val="00D85C74"/>
    <w:rsid w:val="00D97BF4"/>
    <w:rsid w:val="00DF2DE3"/>
    <w:rsid w:val="00E30303"/>
    <w:rsid w:val="00E46336"/>
    <w:rsid w:val="00E56C0A"/>
    <w:rsid w:val="00E70AB1"/>
    <w:rsid w:val="00EC6A65"/>
    <w:rsid w:val="00F41552"/>
    <w:rsid w:val="00FC141A"/>
    <w:rsid w:val="00FC6A7C"/>
    <w:rsid w:val="00FF4EBA"/>
    <w:rsid w:val="19C46661"/>
    <w:rsid w:val="30A070D3"/>
    <w:rsid w:val="32296B9E"/>
    <w:rsid w:val="4CC30FA5"/>
    <w:rsid w:val="637D6643"/>
    <w:rsid w:val="6A6A7074"/>
    <w:rsid w:val="6B08146A"/>
    <w:rsid w:val="6B5E01EE"/>
    <w:rsid w:val="70614A6E"/>
    <w:rsid w:val="72E44B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SimSun"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7" w:line="267" w:lineRule="auto"/>
      <w:ind w:left="370" w:hanging="10"/>
    </w:pPr>
    <w:rPr>
      <w:rFonts w:ascii="Book Antiqua" w:hAnsi="Book Antiqua" w:eastAsia="Book Antiqua" w:cs="Book Antiqua"/>
      <w:color w:val="000000"/>
      <w:kern w:val="2"/>
      <w:sz w:val="24"/>
      <w:szCs w:val="24"/>
      <w:lang w:val="en-US" w:eastAsia="en-US" w:bidi="ar-SA"/>
      <w14:ligatures w14:val="standardContextual"/>
    </w:rPr>
  </w:style>
  <w:style w:type="paragraph" w:styleId="2">
    <w:name w:val="heading 1"/>
    <w:next w:val="1"/>
    <w:link w:val="6"/>
    <w:qFormat/>
    <w:uiPriority w:val="9"/>
    <w:pPr>
      <w:keepNext/>
      <w:keepLines/>
      <w:spacing w:after="3" w:line="259" w:lineRule="auto"/>
      <w:ind w:left="2163" w:hanging="10"/>
      <w:outlineLvl w:val="0"/>
    </w:pPr>
    <w:rPr>
      <w:rFonts w:ascii="Book Antiqua" w:hAnsi="Book Antiqua" w:eastAsia="Book Antiqua" w:cs="Book Antiqua"/>
      <w:b/>
      <w:color w:val="000000"/>
      <w:kern w:val="2"/>
      <w:sz w:val="24"/>
      <w:szCs w:val="24"/>
      <w:lang w:val="en-US" w:eastAsia="en-US" w:bidi="ar-SA"/>
      <w14:ligatures w14:val="standardContextual"/>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table" w:styleId="5">
    <w:name w:val="Table Grid"/>
    <w:basedOn w:val="4"/>
    <w:qFormat/>
    <w:uiPriority w:val="39"/>
    <w:pPr>
      <w:spacing w:after="0" w:line="240" w:lineRule="auto"/>
    </w:pPr>
    <w:rPr>
      <w:rFonts w:asciiTheme="minorHAnsi" w:hAnsiTheme="minorHAnsi" w:eastAsiaTheme="minorHAnsi" w:cstheme="minorBidi"/>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Heading 1 Char"/>
    <w:link w:val="2"/>
    <w:qFormat/>
    <w:uiPriority w:val="0"/>
    <w:rPr>
      <w:rFonts w:ascii="Book Antiqua" w:hAnsi="Book Antiqua" w:eastAsia="Book Antiqua" w:cs="Book Antiqua"/>
      <w:b/>
      <w:color w:val="000000"/>
      <w:sz w:val="24"/>
    </w:rPr>
  </w:style>
  <w:style w:type="table" w:customStyle="1" w:styleId="7">
    <w:name w:val="TableGrid"/>
    <w:qFormat/>
    <w:uiPriority w:val="0"/>
    <w:pPr>
      <w:spacing w:after="0" w:line="240" w:lineRule="auto"/>
    </w:pPr>
    <w:tblPr>
      <w:tblCellMar>
        <w:top w:w="0" w:type="dxa"/>
        <w:left w:w="0" w:type="dxa"/>
        <w:bottom w:w="0" w:type="dxa"/>
        <w:right w:w="0" w:type="dxa"/>
      </w:tblCellMar>
    </w:tblPr>
  </w:style>
  <w:style w:type="paragraph" w:styleId="8">
    <w:name w:val="List Paragraph"/>
    <w:basedOn w:val="1"/>
    <w:qFormat/>
    <w:uiPriority w:val="34"/>
    <w:pPr>
      <w:spacing w:after="160" w:line="259" w:lineRule="auto"/>
      <w:ind w:left="720" w:firstLine="0"/>
      <w:contextualSpacing/>
    </w:pPr>
    <w:rPr>
      <w:rFonts w:asciiTheme="minorHAnsi" w:hAnsiTheme="minorHAnsi" w:eastAsiaTheme="minorHAnsi" w:cstheme="minorBidi"/>
      <w:color w:val="auto"/>
      <w:kern w:val="0"/>
      <w:sz w:val="22"/>
      <w:szCs w:val="22"/>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1029</Words>
  <Characters>8754</Characters>
  <Lines>87</Lines>
  <Paragraphs>24</Paragraphs>
  <TotalTime>0</TotalTime>
  <ScaleCrop>false</ScaleCrop>
  <LinksUpToDate>false</LinksUpToDate>
  <CharactersWithSpaces>9910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2026-03-17T22:27:00Z</dcterms:created>
  <dc:creator>user</dc:creator>
  <cp:lastModifiedBy>Abdallah Mkanda</cp:lastModifiedBy>
  <cp:lastPrinted>2026-03-19T12:07:00Z</cp:lastPrinted>
  <dcterms:modified xsi:type="dcterms:W3CDTF">2026-04-22T20:59:41Z</dcterms:modified>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B2C88D2098424E699017D81B6442B5BB_13</vt:lpwstr>
  </property>
  <property fmtid="{D5CDD505-2E9C-101B-9397-08002B2CF9AE}" pid="3" name="KSOTemplateDocerSaveRecord">
    <vt:lpwstr>eyJoZGlkIjoiNzMzMjliODE5ODBiMzUzNGM0ZmE0OGU4YjYxOWFjZDciLCJ1c2VySWQiOiIxNDcyMzg4NDUwODMzMiJ9</vt:lpwstr>
  </property>
  <property fmtid="{D5CDD505-2E9C-101B-9397-08002B2CF9AE}" pid="4" name="KSOProductBuildVer">
    <vt:lpwstr>1033-12.1.0.25242</vt:lpwstr>
  </property>
</Properties>
</file>